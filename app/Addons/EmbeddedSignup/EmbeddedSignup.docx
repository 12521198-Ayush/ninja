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2EE395" w14:textId="4AEBB715" w:rsidR="00B6077E" w:rsidRPr="00D05375" w:rsidRDefault="00B6077E" w:rsidP="00D05375">
      <w:pPr>
        <w:widowControl w:val="0"/>
        <w:pBdr>
          <w:top w:val="nil"/>
          <w:left w:val="nil"/>
          <w:bottom w:val="nil"/>
          <w:right w:val="nil"/>
          <w:between w:val="nil"/>
        </w:pBdr>
        <w:spacing w:before="0" w:after="0" w:line="276" w:lineRule="auto"/>
        <w:ind w:left="0" w:right="0"/>
        <w:rPr>
          <w:rFonts w:ascii="Calibri" w:eastAsia="Arial" w:hAnsi="Calibri" w:cs="Calibri"/>
          <w:color w:val="000000"/>
          <w:sz w:val="22"/>
          <w:szCs w:val="22"/>
        </w:rPr>
      </w:pPr>
    </w:p>
    <w:p w14:paraId="566E2337" w14:textId="77777777" w:rsidR="006E0DE5" w:rsidRPr="00D05375" w:rsidRDefault="006E0DE5" w:rsidP="00D05375">
      <w:pPr>
        <w:pBdr>
          <w:top w:val="nil"/>
          <w:left w:val="nil"/>
          <w:bottom w:val="nil"/>
          <w:right w:val="nil"/>
          <w:between w:val="nil"/>
        </w:pBdr>
        <w:spacing w:before="0" w:after="0" w:line="276" w:lineRule="auto"/>
        <w:jc w:val="center"/>
        <w:rPr>
          <w:rFonts w:ascii="Calibri" w:hAnsi="Calibri" w:cs="Calibri"/>
          <w:noProof/>
          <w:sz w:val="44"/>
          <w:szCs w:val="44"/>
        </w:rPr>
      </w:pPr>
      <w:r w:rsidRPr="00D05375">
        <w:rPr>
          <w:rFonts w:ascii="Calibri" w:eastAsia="Cambria" w:hAnsi="Calibri" w:cs="Calibri"/>
          <w:b/>
          <w:color w:val="000000" w:themeColor="text1"/>
          <w:sz w:val="44"/>
          <w:szCs w:val="44"/>
        </w:rPr>
        <w:t>WhatsApp Embedded Signup Add-on</w:t>
      </w:r>
      <w:r w:rsidRPr="00D05375">
        <w:rPr>
          <w:rFonts w:ascii="Calibri" w:hAnsi="Calibri" w:cs="Calibri"/>
          <w:noProof/>
          <w:sz w:val="44"/>
          <w:szCs w:val="44"/>
        </w:rPr>
        <w:t xml:space="preserve"> </w:t>
      </w:r>
    </w:p>
    <w:p w14:paraId="4F491621" w14:textId="77777777" w:rsidR="006E0DE5" w:rsidRPr="00D05375" w:rsidRDefault="006E0DE5" w:rsidP="00D05375">
      <w:pPr>
        <w:tabs>
          <w:tab w:val="left" w:pos="810"/>
        </w:tabs>
        <w:spacing w:after="0" w:line="276" w:lineRule="auto"/>
        <w:ind w:firstLine="720"/>
        <w:jc w:val="center"/>
        <w:rPr>
          <w:rFonts w:ascii="Calibri" w:eastAsia="Cambria" w:hAnsi="Calibri" w:cs="Calibri"/>
          <w:b/>
          <w:color w:val="000000"/>
          <w:sz w:val="28"/>
          <w:szCs w:val="28"/>
          <w:u w:val="single"/>
        </w:rPr>
      </w:pPr>
      <w:bookmarkStart w:id="0" w:name="_GoBack"/>
      <w:bookmarkEnd w:id="0"/>
    </w:p>
    <w:p w14:paraId="5C68E7A8" w14:textId="21979558" w:rsidR="00E84142" w:rsidRPr="00D05375" w:rsidRDefault="0095450E" w:rsidP="00D05375">
      <w:pPr>
        <w:spacing w:after="0" w:line="276" w:lineRule="auto"/>
        <w:ind w:firstLine="720"/>
        <w:jc w:val="center"/>
        <w:rPr>
          <w:rFonts w:ascii="Calibri" w:eastAsia="Cambria" w:hAnsi="Calibri" w:cs="Calibri"/>
          <w:b/>
          <w:color w:val="000000"/>
          <w:sz w:val="28"/>
          <w:szCs w:val="28"/>
          <w:u w:val="single"/>
        </w:rPr>
      </w:pPr>
      <w:r w:rsidRPr="00D05375">
        <w:rPr>
          <w:rFonts w:ascii="Calibri" w:eastAsia="Cambria" w:hAnsi="Calibri" w:cs="Calibri"/>
          <w:b/>
          <w:color w:val="000000"/>
          <w:sz w:val="28"/>
          <w:szCs w:val="28"/>
          <w:u w:val="single"/>
        </w:rPr>
        <w:t>Documentation</w:t>
      </w:r>
    </w:p>
    <w:p w14:paraId="70741773" w14:textId="198D4A52" w:rsidR="00B6077E" w:rsidRPr="00D05375" w:rsidRDefault="00B03D7A" w:rsidP="00D05375">
      <w:pPr>
        <w:spacing w:after="0" w:line="276" w:lineRule="auto"/>
        <w:ind w:firstLine="720"/>
        <w:jc w:val="center"/>
        <w:rPr>
          <w:rFonts w:ascii="Calibri" w:eastAsia="Cambria" w:hAnsi="Calibri" w:cs="Calibri"/>
          <w:b/>
          <w:color w:val="000000"/>
          <w:sz w:val="28"/>
          <w:szCs w:val="28"/>
          <w:u w:val="single"/>
        </w:rPr>
      </w:pPr>
      <w:r w:rsidRPr="00D05375">
        <w:rPr>
          <w:rFonts w:ascii="Calibri" w:eastAsia="Cambria" w:hAnsi="Calibri" w:cs="Calibri"/>
          <w:color w:val="000000"/>
        </w:rPr>
        <w:t xml:space="preserve">The WhatsApp Embedded Signup Add-on for </w:t>
      </w:r>
      <w:proofErr w:type="spellStart"/>
      <w:r w:rsidRPr="00D05375">
        <w:rPr>
          <w:rFonts w:ascii="Calibri" w:eastAsia="Cambria" w:hAnsi="Calibri" w:cs="Calibri"/>
          <w:color w:val="000000"/>
        </w:rPr>
        <w:t>SaleBot</w:t>
      </w:r>
      <w:proofErr w:type="spellEnd"/>
      <w:r w:rsidRPr="00D05375">
        <w:rPr>
          <w:rFonts w:ascii="Calibri" w:eastAsia="Cambria" w:hAnsi="Calibri" w:cs="Calibri"/>
          <w:color w:val="000000"/>
        </w:rPr>
        <w:t xml:space="preserve"> (a WhatsApp and Telegram marketing SaaS script) allows you to integrate WhatsApp API for seamless customer signups directly within WhatsApp.</w:t>
      </w:r>
    </w:p>
    <w:p w14:paraId="30B498B4" w14:textId="77777777" w:rsidR="00B6077E" w:rsidRPr="00D05375" w:rsidRDefault="00B6077E" w:rsidP="00D05375">
      <w:pPr>
        <w:spacing w:after="0" w:line="276" w:lineRule="auto"/>
        <w:ind w:firstLine="720"/>
        <w:rPr>
          <w:rFonts w:ascii="Calibri" w:eastAsia="Cambria" w:hAnsi="Calibri" w:cs="Calibri"/>
          <w:color w:val="000000"/>
        </w:rPr>
      </w:pPr>
    </w:p>
    <w:p w14:paraId="1B530A09" w14:textId="77A9779E" w:rsidR="00B6077E" w:rsidRPr="00D05375" w:rsidRDefault="0095450E" w:rsidP="00D05375">
      <w:pPr>
        <w:spacing w:after="0" w:line="276" w:lineRule="auto"/>
        <w:rPr>
          <w:rFonts w:ascii="Calibri" w:eastAsia="Cambria" w:hAnsi="Calibri" w:cs="Calibri"/>
          <w:color w:val="000000"/>
        </w:rPr>
      </w:pPr>
      <w:r w:rsidRPr="00D05375">
        <w:rPr>
          <w:rFonts w:ascii="Calibri" w:eastAsia="Cambria" w:hAnsi="Calibri" w:cs="Calibri"/>
          <w:color w:val="000000"/>
        </w:rPr>
        <w:t xml:space="preserve">Item Name: </w:t>
      </w:r>
      <w:r w:rsidR="00B91F6A" w:rsidRPr="00D05375">
        <w:rPr>
          <w:rFonts w:ascii="Calibri" w:eastAsia="Cambria" w:hAnsi="Calibri" w:cs="Calibri"/>
          <w:color w:val="000000"/>
        </w:rPr>
        <w:t>Embedded Signup</w:t>
      </w:r>
      <w:r w:rsidR="00C72A4A" w:rsidRPr="00D05375">
        <w:rPr>
          <w:rFonts w:ascii="Calibri" w:eastAsia="Cambria" w:hAnsi="Calibri" w:cs="Calibri"/>
          <w:color w:val="000000"/>
        </w:rPr>
        <w:t xml:space="preserve"> </w:t>
      </w:r>
      <w:proofErr w:type="spellStart"/>
      <w:r w:rsidR="00C72A4A" w:rsidRPr="00D05375">
        <w:rPr>
          <w:rFonts w:ascii="Calibri" w:eastAsia="Cambria" w:hAnsi="Calibri" w:cs="Calibri"/>
          <w:color w:val="000000"/>
        </w:rPr>
        <w:t>Addon</w:t>
      </w:r>
      <w:proofErr w:type="spellEnd"/>
      <w:r w:rsidR="00C72A4A" w:rsidRPr="00D05375">
        <w:rPr>
          <w:rFonts w:ascii="Calibri" w:eastAsia="Cambria" w:hAnsi="Calibri" w:cs="Calibri"/>
          <w:color w:val="000000"/>
        </w:rPr>
        <w:t xml:space="preserve"> </w:t>
      </w:r>
    </w:p>
    <w:p w14:paraId="3CF14EF3" w14:textId="366A444E" w:rsidR="00B6077E" w:rsidRPr="00D05375" w:rsidRDefault="0095450E" w:rsidP="00D05375">
      <w:pPr>
        <w:spacing w:after="0" w:line="276" w:lineRule="auto"/>
        <w:rPr>
          <w:rFonts w:ascii="Calibri" w:eastAsia="Cambria" w:hAnsi="Calibri" w:cs="Calibri"/>
          <w:color w:val="000000"/>
        </w:rPr>
      </w:pPr>
      <w:r w:rsidRPr="00D05375">
        <w:rPr>
          <w:rFonts w:ascii="Calibri" w:eastAsia="Cambria" w:hAnsi="Calibri" w:cs="Calibri"/>
          <w:color w:val="000000"/>
        </w:rPr>
        <w:t xml:space="preserve">Version: </w:t>
      </w:r>
      <w:r w:rsidR="007447EF" w:rsidRPr="00D05375">
        <w:rPr>
          <w:rFonts w:ascii="Calibri" w:eastAsia="Cambria" w:hAnsi="Calibri" w:cs="Calibri"/>
          <w:color w:val="000000"/>
        </w:rPr>
        <w:t>V1.0.0</w:t>
      </w:r>
    </w:p>
    <w:p w14:paraId="2BBDA1DC" w14:textId="77777777" w:rsidR="00CD63A3" w:rsidRPr="00D05375" w:rsidRDefault="00CD63A3" w:rsidP="00D05375">
      <w:pPr>
        <w:spacing w:after="0" w:line="276" w:lineRule="auto"/>
        <w:ind w:firstLine="720"/>
        <w:rPr>
          <w:rFonts w:ascii="Calibri" w:eastAsia="Cambria" w:hAnsi="Calibri" w:cs="Calibri"/>
          <w:color w:val="000000"/>
        </w:rPr>
      </w:pPr>
    </w:p>
    <w:p w14:paraId="106E8883" w14:textId="77777777" w:rsidR="00B6077E" w:rsidRPr="00D05375" w:rsidRDefault="0095450E" w:rsidP="00D05375">
      <w:pPr>
        <w:spacing w:after="0" w:line="276" w:lineRule="auto"/>
        <w:rPr>
          <w:rFonts w:ascii="Calibri" w:eastAsia="Cambria" w:hAnsi="Calibri" w:cs="Calibri"/>
          <w:color w:val="000000"/>
        </w:rPr>
      </w:pPr>
      <w:r w:rsidRPr="00D05375">
        <w:rPr>
          <w:rFonts w:ascii="Calibri" w:eastAsia="Cambria" w:hAnsi="Calibri" w:cs="Calibri"/>
          <w:color w:val="000000"/>
        </w:rPr>
        <w:t>Requirements:</w:t>
      </w:r>
    </w:p>
    <w:bookmarkStart w:id="1" w:name="_heading=h.gjdgxs" w:colFirst="0" w:colLast="0"/>
    <w:bookmarkEnd w:id="1"/>
    <w:p w14:paraId="7B77C0F5" w14:textId="1BEFE954" w:rsidR="00B6077E" w:rsidRPr="00D05375" w:rsidRDefault="003A30CD" w:rsidP="00D05375">
      <w:pPr>
        <w:numPr>
          <w:ilvl w:val="0"/>
          <w:numId w:val="1"/>
        </w:numPr>
        <w:pBdr>
          <w:top w:val="nil"/>
          <w:left w:val="nil"/>
          <w:bottom w:val="nil"/>
          <w:right w:val="nil"/>
          <w:between w:val="nil"/>
        </w:pBdr>
        <w:spacing w:after="0" w:line="276" w:lineRule="auto"/>
        <w:rPr>
          <w:rFonts w:ascii="Calibri" w:eastAsia="Cambria" w:hAnsi="Calibri" w:cs="Calibri"/>
          <w:color w:val="000000"/>
          <w:szCs w:val="24"/>
        </w:rPr>
      </w:pPr>
      <w:r w:rsidRPr="00D05375">
        <w:rPr>
          <w:rFonts w:ascii="Calibri" w:eastAsia="Cambria" w:hAnsi="Calibri" w:cs="Calibri"/>
          <w:b/>
          <w:color w:val="354ABF"/>
          <w:szCs w:val="24"/>
        </w:rPr>
        <w:fldChar w:fldCharType="begin"/>
      </w:r>
      <w:r w:rsidRPr="00D05375">
        <w:rPr>
          <w:rFonts w:ascii="Calibri" w:eastAsia="Cambria" w:hAnsi="Calibri" w:cs="Calibri"/>
          <w:b/>
          <w:color w:val="354ABF"/>
          <w:szCs w:val="24"/>
        </w:rPr>
        <w:instrText xml:space="preserve"> HYPERLINK "https://codecanyon.net/item/salebot-whatsapp-and-telegram-marketing-saas-chatbot-bulk-sender/51330626" </w:instrText>
      </w:r>
      <w:r w:rsidRPr="00D05375">
        <w:rPr>
          <w:rFonts w:ascii="Calibri" w:eastAsia="Cambria" w:hAnsi="Calibri" w:cs="Calibri"/>
          <w:b/>
          <w:color w:val="354ABF"/>
          <w:szCs w:val="24"/>
        </w:rPr>
        <w:fldChar w:fldCharType="separate"/>
      </w:r>
      <w:proofErr w:type="spellStart"/>
      <w:r w:rsidRPr="00D05375">
        <w:rPr>
          <w:rStyle w:val="Hyperlink"/>
          <w:rFonts w:ascii="Calibri" w:eastAsia="Cambria" w:hAnsi="Calibri" w:cs="Calibri"/>
          <w:b/>
          <w:color w:val="354ABF"/>
          <w:szCs w:val="24"/>
        </w:rPr>
        <w:t>SaleBot</w:t>
      </w:r>
      <w:proofErr w:type="spellEnd"/>
      <w:r w:rsidRPr="00D05375">
        <w:rPr>
          <w:rStyle w:val="Hyperlink"/>
          <w:rFonts w:ascii="Calibri" w:eastAsia="Cambria" w:hAnsi="Calibri" w:cs="Calibri"/>
          <w:b/>
          <w:color w:val="354ABF"/>
          <w:szCs w:val="24"/>
        </w:rPr>
        <w:t xml:space="preserve"> - WhatsApp </w:t>
      </w:r>
      <w:proofErr w:type="gramStart"/>
      <w:r w:rsidRPr="00D05375">
        <w:rPr>
          <w:rStyle w:val="Hyperlink"/>
          <w:rFonts w:ascii="Calibri" w:eastAsia="Cambria" w:hAnsi="Calibri" w:cs="Calibri"/>
          <w:b/>
          <w:color w:val="354ABF"/>
          <w:szCs w:val="24"/>
        </w:rPr>
        <w:t>And</w:t>
      </w:r>
      <w:proofErr w:type="gramEnd"/>
      <w:r w:rsidRPr="00D05375">
        <w:rPr>
          <w:rStyle w:val="Hyperlink"/>
          <w:rFonts w:ascii="Calibri" w:eastAsia="Cambria" w:hAnsi="Calibri" w:cs="Calibri"/>
          <w:b/>
          <w:color w:val="354ABF"/>
          <w:szCs w:val="24"/>
        </w:rPr>
        <w:t xml:space="preserve"> Telegram Marketing SaaS - </w:t>
      </w:r>
      <w:proofErr w:type="spellStart"/>
      <w:r w:rsidRPr="00D05375">
        <w:rPr>
          <w:rStyle w:val="Hyperlink"/>
          <w:rFonts w:ascii="Calibri" w:eastAsia="Cambria" w:hAnsi="Calibri" w:cs="Calibri"/>
          <w:b/>
          <w:color w:val="354ABF"/>
          <w:szCs w:val="24"/>
        </w:rPr>
        <w:t>ChatBot</w:t>
      </w:r>
      <w:proofErr w:type="spellEnd"/>
      <w:r w:rsidRPr="00D05375">
        <w:rPr>
          <w:rStyle w:val="Hyperlink"/>
          <w:rFonts w:ascii="Calibri" w:eastAsia="Cambria" w:hAnsi="Calibri" w:cs="Calibri"/>
          <w:b/>
          <w:color w:val="354ABF"/>
          <w:szCs w:val="24"/>
        </w:rPr>
        <w:t xml:space="preserve"> &amp; Bulk Sender</w:t>
      </w:r>
      <w:r w:rsidRPr="00D05375">
        <w:rPr>
          <w:rFonts w:ascii="Calibri" w:eastAsia="Cambria" w:hAnsi="Calibri" w:cs="Calibri"/>
          <w:b/>
          <w:color w:val="354ABF"/>
          <w:szCs w:val="24"/>
        </w:rPr>
        <w:fldChar w:fldCharType="end"/>
      </w:r>
      <w:r w:rsidRPr="00D05375">
        <w:rPr>
          <w:rFonts w:ascii="Calibri" w:eastAsia="Cambria" w:hAnsi="Calibri" w:cs="Calibri"/>
          <w:color w:val="000000"/>
          <w:szCs w:val="24"/>
        </w:rPr>
        <w:t xml:space="preserve"> </w:t>
      </w:r>
      <w:r w:rsidR="0095450E" w:rsidRPr="00D05375">
        <w:rPr>
          <w:rFonts w:ascii="Calibri" w:eastAsia="Cambria" w:hAnsi="Calibri" w:cs="Calibri"/>
          <w:color w:val="000000"/>
          <w:szCs w:val="24"/>
        </w:rPr>
        <w:t>Must be preinstalled on your server.</w:t>
      </w:r>
    </w:p>
    <w:p w14:paraId="1BAB6C2B" w14:textId="41013415" w:rsidR="006C5BA9" w:rsidRPr="00D05375" w:rsidRDefault="0095450E" w:rsidP="00D05375">
      <w:pPr>
        <w:numPr>
          <w:ilvl w:val="0"/>
          <w:numId w:val="1"/>
        </w:numPr>
        <w:pBdr>
          <w:top w:val="nil"/>
          <w:left w:val="nil"/>
          <w:bottom w:val="nil"/>
          <w:right w:val="nil"/>
          <w:between w:val="nil"/>
        </w:pBdr>
        <w:spacing w:before="0" w:after="0" w:line="276" w:lineRule="auto"/>
        <w:rPr>
          <w:rFonts w:ascii="Calibri" w:eastAsia="Cambria" w:hAnsi="Calibri" w:cs="Calibri"/>
          <w:color w:val="000000"/>
          <w:szCs w:val="24"/>
        </w:rPr>
      </w:pPr>
      <w:r w:rsidRPr="00D05375">
        <w:rPr>
          <w:rFonts w:ascii="Calibri" w:eastAsia="Cambria" w:hAnsi="Calibri" w:cs="Calibri"/>
          <w:color w:val="000000"/>
          <w:szCs w:val="24"/>
        </w:rPr>
        <w:t xml:space="preserve">Required </w:t>
      </w:r>
      <w:proofErr w:type="spellStart"/>
      <w:r w:rsidR="00BD2916" w:rsidRPr="00D05375">
        <w:rPr>
          <w:rFonts w:ascii="Calibri" w:eastAsia="Cambria" w:hAnsi="Calibri" w:cs="Calibri"/>
          <w:color w:val="000000"/>
          <w:szCs w:val="24"/>
        </w:rPr>
        <w:t>SaleBot</w:t>
      </w:r>
      <w:proofErr w:type="spellEnd"/>
      <w:r w:rsidR="00BD2916" w:rsidRPr="00D05375">
        <w:rPr>
          <w:rFonts w:ascii="Calibri" w:eastAsia="Cambria" w:hAnsi="Calibri" w:cs="Calibri"/>
          <w:color w:val="000000"/>
          <w:szCs w:val="24"/>
        </w:rPr>
        <w:t xml:space="preserve"> </w:t>
      </w:r>
      <w:r w:rsidR="00B91F6A" w:rsidRPr="00D05375">
        <w:rPr>
          <w:rFonts w:ascii="Calibri" w:eastAsia="Cambria" w:hAnsi="Calibri" w:cs="Calibri"/>
          <w:color w:val="000000"/>
          <w:szCs w:val="24"/>
        </w:rPr>
        <w:t>Version: V2</w:t>
      </w:r>
      <w:r w:rsidRPr="00D05375">
        <w:rPr>
          <w:rFonts w:ascii="Calibri" w:eastAsia="Cambria" w:hAnsi="Calibri" w:cs="Calibri"/>
          <w:color w:val="000000"/>
          <w:szCs w:val="24"/>
        </w:rPr>
        <w:t>.</w:t>
      </w:r>
      <w:r w:rsidR="00B91F6A" w:rsidRPr="00D05375">
        <w:rPr>
          <w:rFonts w:ascii="Calibri" w:eastAsia="Cambria" w:hAnsi="Calibri" w:cs="Calibri"/>
          <w:color w:val="000000"/>
          <w:szCs w:val="24"/>
        </w:rPr>
        <w:t>3</w:t>
      </w:r>
      <w:r w:rsidR="00BD2916" w:rsidRPr="00D05375">
        <w:rPr>
          <w:rFonts w:ascii="Calibri" w:eastAsia="Cambria" w:hAnsi="Calibri" w:cs="Calibri"/>
          <w:color w:val="000000"/>
          <w:szCs w:val="24"/>
        </w:rPr>
        <w:t>.0</w:t>
      </w:r>
      <w:r w:rsidRPr="00D05375">
        <w:rPr>
          <w:rFonts w:ascii="Calibri" w:eastAsia="Cambria" w:hAnsi="Calibri" w:cs="Calibri"/>
          <w:color w:val="000000"/>
          <w:szCs w:val="24"/>
        </w:rPr>
        <w:t xml:space="preserve"> or Later.</w:t>
      </w:r>
    </w:p>
    <w:p w14:paraId="6637CFAF" w14:textId="0BE470E4" w:rsidR="006C5BA9" w:rsidRPr="00D05375" w:rsidRDefault="006C5BA9" w:rsidP="00D05375">
      <w:pPr>
        <w:spacing w:after="0" w:line="276" w:lineRule="auto"/>
        <w:rPr>
          <w:rFonts w:ascii="Calibri" w:eastAsia="Cambria" w:hAnsi="Calibri" w:cs="Calibri"/>
          <w:color w:val="000000"/>
        </w:rPr>
      </w:pPr>
      <w:r w:rsidRPr="00D05375">
        <w:rPr>
          <w:rFonts w:ascii="Calibri" w:eastAsia="Cambria" w:hAnsi="Calibri" w:cs="Calibri"/>
          <w:color w:val="000000"/>
        </w:rPr>
        <w:t>Key Features:</w:t>
      </w:r>
    </w:p>
    <w:p w14:paraId="346E0623" w14:textId="000B9730" w:rsidR="00BB0FE9" w:rsidRPr="00D05375" w:rsidRDefault="00BB0FE9" w:rsidP="00D05375">
      <w:pPr>
        <w:pStyle w:val="ListParagraph"/>
        <w:numPr>
          <w:ilvl w:val="0"/>
          <w:numId w:val="17"/>
        </w:numPr>
        <w:pBdr>
          <w:top w:val="nil"/>
          <w:left w:val="nil"/>
          <w:bottom w:val="nil"/>
          <w:right w:val="nil"/>
          <w:between w:val="nil"/>
        </w:pBdr>
        <w:spacing w:before="0" w:after="0" w:line="276" w:lineRule="auto"/>
        <w:rPr>
          <w:rFonts w:ascii="Calibri" w:eastAsia="Cambria" w:hAnsi="Calibri" w:cs="Calibri"/>
          <w:color w:val="000000"/>
          <w:szCs w:val="24"/>
        </w:rPr>
      </w:pPr>
      <w:r w:rsidRPr="00D05375">
        <w:rPr>
          <w:rFonts w:ascii="Calibri" w:eastAsia="Cambria" w:hAnsi="Calibri" w:cs="Calibri"/>
          <w:color w:val="000000"/>
          <w:szCs w:val="24"/>
        </w:rPr>
        <w:t>Seamless WhatsApp API integration for customer signups.</w:t>
      </w:r>
    </w:p>
    <w:p w14:paraId="7BEE44E7" w14:textId="5981AD18" w:rsidR="00BB0FE9" w:rsidRPr="00D05375" w:rsidRDefault="00BB0FE9" w:rsidP="00D05375">
      <w:pPr>
        <w:pStyle w:val="ListParagraph"/>
        <w:numPr>
          <w:ilvl w:val="0"/>
          <w:numId w:val="17"/>
        </w:numPr>
        <w:pBdr>
          <w:top w:val="nil"/>
          <w:left w:val="nil"/>
          <w:bottom w:val="nil"/>
          <w:right w:val="nil"/>
          <w:between w:val="nil"/>
        </w:pBdr>
        <w:spacing w:before="0" w:after="0" w:line="276" w:lineRule="auto"/>
        <w:rPr>
          <w:rFonts w:ascii="Calibri" w:eastAsia="Cambria" w:hAnsi="Calibri" w:cs="Calibri"/>
          <w:color w:val="000000"/>
          <w:szCs w:val="24"/>
        </w:rPr>
      </w:pPr>
      <w:r w:rsidRPr="00D05375">
        <w:rPr>
          <w:rFonts w:ascii="Calibri" w:eastAsia="Cambria" w:hAnsi="Calibri" w:cs="Calibri"/>
          <w:color w:val="000000"/>
          <w:szCs w:val="24"/>
        </w:rPr>
        <w:t>Simplified onboarding experience for businesses.</w:t>
      </w:r>
    </w:p>
    <w:p w14:paraId="55CB8F94" w14:textId="712AC3E5" w:rsidR="00BB0FE9" w:rsidRPr="00D05375" w:rsidRDefault="00BB0FE9" w:rsidP="00D05375">
      <w:pPr>
        <w:pStyle w:val="ListParagraph"/>
        <w:numPr>
          <w:ilvl w:val="0"/>
          <w:numId w:val="17"/>
        </w:numPr>
        <w:pBdr>
          <w:top w:val="nil"/>
          <w:left w:val="nil"/>
          <w:bottom w:val="nil"/>
          <w:right w:val="nil"/>
          <w:between w:val="nil"/>
        </w:pBdr>
        <w:spacing w:before="0" w:after="0" w:line="276" w:lineRule="auto"/>
        <w:rPr>
          <w:rFonts w:ascii="Calibri" w:eastAsia="Cambria" w:hAnsi="Calibri" w:cs="Calibri"/>
          <w:color w:val="000000"/>
          <w:szCs w:val="24"/>
        </w:rPr>
      </w:pPr>
      <w:r w:rsidRPr="00D05375">
        <w:rPr>
          <w:rFonts w:ascii="Calibri" w:eastAsia="Cambria" w:hAnsi="Calibri" w:cs="Calibri"/>
          <w:color w:val="000000"/>
          <w:szCs w:val="24"/>
        </w:rPr>
        <w:t xml:space="preserve">WhatsApp signup within the </w:t>
      </w:r>
      <w:hyperlink r:id="rId9" w:history="1">
        <w:proofErr w:type="spellStart"/>
        <w:r w:rsidRPr="00D05375">
          <w:rPr>
            <w:rStyle w:val="Hyperlink"/>
            <w:rFonts w:ascii="Calibri" w:eastAsia="Cambria" w:hAnsi="Calibri" w:cs="Calibri"/>
            <w:b/>
            <w:color w:val="354ABF"/>
            <w:szCs w:val="24"/>
          </w:rPr>
          <w:t>SaleBot</w:t>
        </w:r>
        <w:proofErr w:type="spellEnd"/>
      </w:hyperlink>
      <w:r w:rsidRPr="00D05375">
        <w:rPr>
          <w:rFonts w:ascii="Calibri" w:eastAsia="Cambria" w:hAnsi="Calibri" w:cs="Calibri"/>
          <w:color w:val="000000"/>
          <w:szCs w:val="24"/>
        </w:rPr>
        <w:t xml:space="preserve"> platform.</w:t>
      </w:r>
    </w:p>
    <w:p w14:paraId="786A0EAF" w14:textId="7A9E092A" w:rsidR="00B6077E" w:rsidRPr="00D05375" w:rsidRDefault="0095450E" w:rsidP="00D05375">
      <w:pPr>
        <w:pBdr>
          <w:top w:val="nil"/>
          <w:left w:val="nil"/>
          <w:bottom w:val="nil"/>
          <w:right w:val="nil"/>
          <w:between w:val="nil"/>
        </w:pBdr>
        <w:spacing w:before="720" w:line="276" w:lineRule="auto"/>
        <w:ind w:hanging="720"/>
        <w:rPr>
          <w:rFonts w:ascii="Calibri" w:eastAsia="Cambria" w:hAnsi="Calibri" w:cs="Calibri"/>
          <w:b/>
          <w:color w:val="595959"/>
          <w:szCs w:val="24"/>
        </w:rPr>
      </w:pPr>
      <w:r w:rsidRPr="00D05375">
        <w:rPr>
          <w:rFonts w:ascii="Calibri" w:eastAsia="Cambria" w:hAnsi="Calibri" w:cs="Calibri"/>
          <w:color w:val="595959"/>
          <w:szCs w:val="24"/>
        </w:rPr>
        <w:tab/>
      </w:r>
      <w:r w:rsidR="00C764AF" w:rsidRPr="00D05375">
        <w:rPr>
          <w:rFonts w:ascii="Calibri" w:eastAsia="Cambria" w:hAnsi="Calibri" w:cs="Calibri"/>
          <w:color w:val="595959"/>
          <w:szCs w:val="24"/>
        </w:rPr>
        <w:t>Installation Guide</w:t>
      </w:r>
      <w:r w:rsidRPr="00D05375">
        <w:rPr>
          <w:rFonts w:ascii="Calibri" w:eastAsia="Cambria" w:hAnsi="Calibri" w:cs="Calibri"/>
          <w:b/>
          <w:color w:val="595959"/>
          <w:szCs w:val="24"/>
        </w:rPr>
        <w:t>:</w:t>
      </w:r>
    </w:p>
    <w:p w14:paraId="00AF6FB1" w14:textId="77777777" w:rsidR="00581BEA" w:rsidRPr="00D05375" w:rsidRDefault="00581BEA" w:rsidP="00D05375">
      <w:pPr>
        <w:spacing w:before="100" w:beforeAutospacing="1" w:after="100" w:afterAutospacing="1" w:line="276" w:lineRule="auto"/>
        <w:ind w:left="1080" w:right="0"/>
        <w:outlineLvl w:val="2"/>
        <w:rPr>
          <w:rFonts w:ascii="Calibri" w:eastAsia="Cambria" w:hAnsi="Calibri" w:cs="Calibri"/>
          <w:b/>
          <w:color w:val="595959"/>
          <w:szCs w:val="24"/>
        </w:rPr>
      </w:pPr>
      <w:r w:rsidRPr="00D05375">
        <w:rPr>
          <w:rFonts w:ascii="Calibri" w:eastAsia="Cambria" w:hAnsi="Calibri" w:cs="Calibri"/>
          <w:b/>
          <w:color w:val="595959"/>
          <w:szCs w:val="24"/>
        </w:rPr>
        <w:t>Step 1: Purchase and Download</w:t>
      </w:r>
    </w:p>
    <w:p w14:paraId="655C8608" w14:textId="22AD01B5" w:rsidR="00581BEA" w:rsidRPr="00D05375" w:rsidRDefault="00581BEA" w:rsidP="00D05375">
      <w:pPr>
        <w:numPr>
          <w:ilvl w:val="0"/>
          <w:numId w:val="4"/>
        </w:numPr>
        <w:tabs>
          <w:tab w:val="clear" w:pos="720"/>
          <w:tab w:val="num" w:pos="1800"/>
        </w:tabs>
        <w:spacing w:before="100" w:beforeAutospacing="1" w:after="100" w:afterAutospacing="1" w:line="276" w:lineRule="auto"/>
        <w:ind w:left="1800" w:right="0"/>
        <w:rPr>
          <w:rFonts w:ascii="Calibri" w:eastAsia="Times New Roman" w:hAnsi="Calibri" w:cs="Calibri"/>
          <w:color w:val="auto"/>
          <w:kern w:val="0"/>
          <w:szCs w:val="24"/>
        </w:rPr>
      </w:pPr>
      <w:r w:rsidRPr="00D05375">
        <w:rPr>
          <w:rFonts w:ascii="Calibri" w:eastAsia="Times New Roman" w:hAnsi="Calibri" w:cs="Calibri"/>
          <w:color w:val="auto"/>
          <w:kern w:val="0"/>
          <w:szCs w:val="24"/>
        </w:rPr>
        <w:t xml:space="preserve">Visit the </w:t>
      </w:r>
      <w:hyperlink r:id="rId10" w:history="1">
        <w:proofErr w:type="spellStart"/>
        <w:r w:rsidRPr="00D05375">
          <w:rPr>
            <w:rStyle w:val="Hyperlink"/>
            <w:rFonts w:ascii="Calibri" w:eastAsia="Cambria" w:hAnsi="Calibri" w:cs="Calibri"/>
            <w:b/>
            <w:color w:val="354ABF"/>
            <w:szCs w:val="24"/>
          </w:rPr>
          <w:t>CodeCanyon</w:t>
        </w:r>
        <w:proofErr w:type="spellEnd"/>
        <w:r w:rsidRPr="00D05375">
          <w:rPr>
            <w:rStyle w:val="Hyperlink"/>
            <w:rFonts w:ascii="Calibri" w:eastAsia="Cambria" w:hAnsi="Calibri" w:cs="Calibri"/>
            <w:b/>
            <w:color w:val="354ABF"/>
            <w:szCs w:val="24"/>
          </w:rPr>
          <w:t xml:space="preserve"> </w:t>
        </w:r>
        <w:r w:rsidR="00B91F6A" w:rsidRPr="00D05375">
          <w:rPr>
            <w:rStyle w:val="Hyperlink"/>
            <w:rFonts w:ascii="Calibri" w:eastAsia="Cambria" w:hAnsi="Calibri" w:cs="Calibri"/>
            <w:b/>
            <w:color w:val="354ABF"/>
            <w:szCs w:val="24"/>
          </w:rPr>
          <w:t>Embedded Signup</w:t>
        </w:r>
      </w:hyperlink>
      <w:r w:rsidRPr="00D05375">
        <w:rPr>
          <w:rStyle w:val="Hyperlink"/>
          <w:rFonts w:ascii="Calibri" w:eastAsia="Cambria" w:hAnsi="Calibri" w:cs="Calibri"/>
          <w:b/>
          <w:color w:val="354ABF"/>
        </w:rPr>
        <w:t xml:space="preserve"> </w:t>
      </w:r>
      <w:r w:rsidRPr="00D05375">
        <w:rPr>
          <w:rFonts w:ascii="Calibri" w:eastAsia="Times New Roman" w:hAnsi="Calibri" w:cs="Calibri"/>
          <w:color w:val="auto"/>
          <w:kern w:val="0"/>
          <w:szCs w:val="24"/>
        </w:rPr>
        <w:t>page.</w:t>
      </w:r>
    </w:p>
    <w:p w14:paraId="298ECB9B" w14:textId="68131006" w:rsidR="00581BEA" w:rsidRPr="00D05375" w:rsidRDefault="00581BEA" w:rsidP="00D05375">
      <w:pPr>
        <w:numPr>
          <w:ilvl w:val="0"/>
          <w:numId w:val="4"/>
        </w:numPr>
        <w:tabs>
          <w:tab w:val="clear" w:pos="720"/>
          <w:tab w:val="num" w:pos="1800"/>
        </w:tabs>
        <w:spacing w:before="100" w:beforeAutospacing="1" w:after="100" w:afterAutospacing="1" w:line="276" w:lineRule="auto"/>
        <w:ind w:left="1800" w:right="0"/>
        <w:rPr>
          <w:rFonts w:ascii="Calibri" w:eastAsia="Times New Roman" w:hAnsi="Calibri" w:cs="Calibri"/>
          <w:color w:val="auto"/>
          <w:kern w:val="0"/>
          <w:szCs w:val="24"/>
        </w:rPr>
      </w:pPr>
      <w:r w:rsidRPr="00D05375">
        <w:rPr>
          <w:rFonts w:ascii="Calibri" w:eastAsia="Times New Roman" w:hAnsi="Calibri" w:cs="Calibri"/>
          <w:color w:val="auto"/>
          <w:kern w:val="0"/>
          <w:szCs w:val="24"/>
        </w:rPr>
        <w:t xml:space="preserve">Purchase the </w:t>
      </w:r>
      <w:r w:rsidR="00B91F6A" w:rsidRPr="00D05375">
        <w:rPr>
          <w:rFonts w:ascii="Calibri" w:eastAsia="Times New Roman" w:hAnsi="Calibri" w:cs="Calibri"/>
          <w:b/>
          <w:color w:val="auto"/>
          <w:kern w:val="0"/>
          <w:szCs w:val="24"/>
        </w:rPr>
        <w:t>Embedded Signup</w:t>
      </w:r>
      <w:r w:rsidRPr="00D05375">
        <w:rPr>
          <w:rFonts w:ascii="Calibri" w:eastAsia="Times New Roman" w:hAnsi="Calibri" w:cs="Calibri"/>
          <w:b/>
          <w:color w:val="auto"/>
          <w:kern w:val="0"/>
          <w:szCs w:val="24"/>
        </w:rPr>
        <w:t xml:space="preserve"> </w:t>
      </w:r>
      <w:proofErr w:type="spellStart"/>
      <w:r w:rsidRPr="00D05375">
        <w:rPr>
          <w:rFonts w:ascii="Calibri" w:eastAsia="Times New Roman" w:hAnsi="Calibri" w:cs="Calibri"/>
          <w:b/>
          <w:color w:val="auto"/>
          <w:kern w:val="0"/>
          <w:szCs w:val="24"/>
        </w:rPr>
        <w:t>addon</w:t>
      </w:r>
      <w:proofErr w:type="spellEnd"/>
      <w:r w:rsidRPr="00D05375">
        <w:rPr>
          <w:rFonts w:ascii="Calibri" w:eastAsia="Times New Roman" w:hAnsi="Calibri" w:cs="Calibri"/>
          <w:color w:val="auto"/>
          <w:kern w:val="0"/>
          <w:szCs w:val="24"/>
        </w:rPr>
        <w:t>.</w:t>
      </w:r>
    </w:p>
    <w:p w14:paraId="6625D16C" w14:textId="77BF1CE3" w:rsidR="00581BEA" w:rsidRPr="00D05375" w:rsidRDefault="00581BEA" w:rsidP="00D05375">
      <w:pPr>
        <w:numPr>
          <w:ilvl w:val="0"/>
          <w:numId w:val="4"/>
        </w:numPr>
        <w:tabs>
          <w:tab w:val="clear" w:pos="720"/>
          <w:tab w:val="num" w:pos="1800"/>
        </w:tabs>
        <w:spacing w:before="100" w:beforeAutospacing="1" w:after="100" w:afterAutospacing="1" w:line="276" w:lineRule="auto"/>
        <w:ind w:left="1800" w:right="0"/>
        <w:rPr>
          <w:rFonts w:ascii="Calibri" w:eastAsia="Times New Roman" w:hAnsi="Calibri" w:cs="Calibri"/>
          <w:color w:val="auto"/>
          <w:kern w:val="0"/>
          <w:szCs w:val="24"/>
        </w:rPr>
      </w:pPr>
      <w:r w:rsidRPr="00D05375">
        <w:rPr>
          <w:rFonts w:ascii="Calibri" w:eastAsia="Times New Roman" w:hAnsi="Calibri" w:cs="Calibri"/>
          <w:color w:val="auto"/>
          <w:kern w:val="0"/>
          <w:szCs w:val="24"/>
        </w:rPr>
        <w:t xml:space="preserve">Download the </w:t>
      </w:r>
      <w:r w:rsidR="00B91F6A" w:rsidRPr="00D05375">
        <w:rPr>
          <w:rFonts w:ascii="Calibri" w:eastAsia="Times New Roman" w:hAnsi="Calibri" w:cs="Calibri"/>
          <w:b/>
          <w:color w:val="auto"/>
          <w:kern w:val="0"/>
          <w:szCs w:val="24"/>
        </w:rPr>
        <w:t>Embedded Signup</w:t>
      </w:r>
      <w:r w:rsidRPr="00D05375">
        <w:rPr>
          <w:rFonts w:ascii="Calibri" w:eastAsia="Times New Roman" w:hAnsi="Calibri" w:cs="Calibri"/>
          <w:color w:val="auto"/>
          <w:kern w:val="0"/>
          <w:szCs w:val="24"/>
        </w:rPr>
        <w:t xml:space="preserve"> package from your </w:t>
      </w:r>
      <w:hyperlink r:id="rId11" w:history="1">
        <w:proofErr w:type="spellStart"/>
        <w:r w:rsidRPr="00D05375">
          <w:rPr>
            <w:rStyle w:val="Hyperlink"/>
            <w:rFonts w:ascii="Calibri" w:eastAsia="Cambria" w:hAnsi="Calibri" w:cs="Calibri"/>
            <w:b/>
            <w:color w:val="354ABF"/>
            <w:szCs w:val="24"/>
          </w:rPr>
          <w:t>CodeCanyon</w:t>
        </w:r>
        <w:proofErr w:type="spellEnd"/>
      </w:hyperlink>
      <w:r w:rsidRPr="00D05375">
        <w:rPr>
          <w:rFonts w:ascii="Calibri" w:eastAsia="Times New Roman" w:hAnsi="Calibri" w:cs="Calibri"/>
          <w:color w:val="auto"/>
          <w:kern w:val="0"/>
          <w:szCs w:val="24"/>
        </w:rPr>
        <w:t xml:space="preserve"> account.</w:t>
      </w:r>
    </w:p>
    <w:p w14:paraId="1A81F529" w14:textId="77777777" w:rsidR="00581BEA" w:rsidRPr="00D05375" w:rsidRDefault="00581BEA" w:rsidP="00D05375">
      <w:pPr>
        <w:spacing w:before="100" w:beforeAutospacing="1" w:after="100" w:afterAutospacing="1" w:line="276" w:lineRule="auto"/>
        <w:ind w:right="0" w:firstLine="360"/>
        <w:outlineLvl w:val="2"/>
        <w:rPr>
          <w:rFonts w:ascii="Calibri" w:eastAsia="Cambria" w:hAnsi="Calibri" w:cs="Calibri"/>
          <w:b/>
          <w:color w:val="595959"/>
          <w:szCs w:val="24"/>
        </w:rPr>
      </w:pPr>
      <w:r w:rsidRPr="00D05375">
        <w:rPr>
          <w:rFonts w:ascii="Calibri" w:eastAsia="Cambria" w:hAnsi="Calibri" w:cs="Calibri"/>
          <w:b/>
          <w:color w:val="595959"/>
          <w:szCs w:val="24"/>
        </w:rPr>
        <w:t xml:space="preserve">Step 2: Upload and Activate </w:t>
      </w:r>
      <w:proofErr w:type="spellStart"/>
      <w:r w:rsidRPr="00D05375">
        <w:rPr>
          <w:rFonts w:ascii="Calibri" w:eastAsia="Cambria" w:hAnsi="Calibri" w:cs="Calibri"/>
          <w:b/>
          <w:color w:val="595959"/>
          <w:szCs w:val="24"/>
        </w:rPr>
        <w:t>Addon</w:t>
      </w:r>
      <w:proofErr w:type="spellEnd"/>
    </w:p>
    <w:p w14:paraId="06A6E42A" w14:textId="17AE3AD9" w:rsidR="00581BEA" w:rsidRPr="00D05375" w:rsidRDefault="00581BEA" w:rsidP="00D05375">
      <w:pPr>
        <w:numPr>
          <w:ilvl w:val="0"/>
          <w:numId w:val="5"/>
        </w:numPr>
        <w:tabs>
          <w:tab w:val="clear" w:pos="720"/>
          <w:tab w:val="num" w:pos="1800"/>
        </w:tabs>
        <w:spacing w:before="100" w:beforeAutospacing="1" w:after="100" w:afterAutospacing="1" w:line="276" w:lineRule="auto"/>
        <w:ind w:left="1800" w:right="0"/>
        <w:rPr>
          <w:rFonts w:ascii="Calibri" w:hAnsi="Calibri" w:cs="Calibri"/>
        </w:rPr>
      </w:pPr>
      <w:r w:rsidRPr="00D05375">
        <w:rPr>
          <w:rFonts w:ascii="Calibri" w:hAnsi="Calibri" w:cs="Calibri"/>
        </w:rPr>
        <w:t xml:space="preserve">Log in to your </w:t>
      </w:r>
      <w:hyperlink r:id="rId12" w:history="1">
        <w:proofErr w:type="spellStart"/>
        <w:r w:rsidR="00066767" w:rsidRPr="00D05375">
          <w:rPr>
            <w:rStyle w:val="Hyperlink"/>
            <w:rFonts w:ascii="Calibri" w:eastAsia="Cambria" w:hAnsi="Calibri" w:cs="Calibri"/>
            <w:b/>
            <w:color w:val="354ABF"/>
            <w:szCs w:val="24"/>
          </w:rPr>
          <w:t>SaleBot</w:t>
        </w:r>
        <w:proofErr w:type="spellEnd"/>
      </w:hyperlink>
      <w:r w:rsidR="00066767" w:rsidRPr="00D05375">
        <w:rPr>
          <w:rStyle w:val="Hyperlink"/>
          <w:rFonts w:ascii="Calibri" w:hAnsi="Calibri" w:cs="Calibri"/>
          <w:b/>
          <w:color w:val="354ABF"/>
        </w:rPr>
        <w:t xml:space="preserve"> </w:t>
      </w:r>
      <w:r w:rsidRPr="00D05375">
        <w:rPr>
          <w:rFonts w:ascii="Calibri" w:hAnsi="Calibri" w:cs="Calibri"/>
        </w:rPr>
        <w:t>admin panel.</w:t>
      </w:r>
    </w:p>
    <w:p w14:paraId="4B8BD08F" w14:textId="77777777" w:rsidR="00581BEA" w:rsidRPr="00D05375" w:rsidRDefault="00581BEA" w:rsidP="00D05375">
      <w:pPr>
        <w:numPr>
          <w:ilvl w:val="0"/>
          <w:numId w:val="5"/>
        </w:numPr>
        <w:tabs>
          <w:tab w:val="clear" w:pos="720"/>
          <w:tab w:val="num" w:pos="1800"/>
        </w:tabs>
        <w:spacing w:before="100" w:beforeAutospacing="1" w:after="100" w:afterAutospacing="1" w:line="276" w:lineRule="auto"/>
        <w:ind w:left="1800" w:right="0"/>
        <w:rPr>
          <w:rFonts w:ascii="Calibri" w:hAnsi="Calibri" w:cs="Calibri"/>
        </w:rPr>
      </w:pPr>
      <w:r w:rsidRPr="00D05375">
        <w:rPr>
          <w:rFonts w:ascii="Calibri" w:hAnsi="Calibri" w:cs="Calibri"/>
        </w:rPr>
        <w:t xml:space="preserve">Navigate to the </w:t>
      </w:r>
      <w:proofErr w:type="spellStart"/>
      <w:r w:rsidRPr="00D05375">
        <w:rPr>
          <w:rStyle w:val="Strong"/>
          <w:rFonts w:ascii="Calibri" w:hAnsi="Calibri" w:cs="Calibri"/>
        </w:rPr>
        <w:t>Addon</w:t>
      </w:r>
      <w:proofErr w:type="spellEnd"/>
      <w:r w:rsidRPr="00D05375">
        <w:rPr>
          <w:rFonts w:ascii="Calibri" w:hAnsi="Calibri" w:cs="Calibri"/>
        </w:rPr>
        <w:t xml:space="preserve"> menu.</w:t>
      </w:r>
    </w:p>
    <w:p w14:paraId="4DCCEBB8" w14:textId="77777777" w:rsidR="00581BEA" w:rsidRPr="00D05375" w:rsidRDefault="00581BEA" w:rsidP="00D05375">
      <w:pPr>
        <w:numPr>
          <w:ilvl w:val="0"/>
          <w:numId w:val="5"/>
        </w:numPr>
        <w:tabs>
          <w:tab w:val="clear" w:pos="720"/>
          <w:tab w:val="num" w:pos="1800"/>
        </w:tabs>
        <w:spacing w:before="100" w:beforeAutospacing="1" w:after="100" w:afterAutospacing="1" w:line="276" w:lineRule="auto"/>
        <w:ind w:left="1800" w:right="0"/>
        <w:rPr>
          <w:rFonts w:ascii="Calibri" w:hAnsi="Calibri" w:cs="Calibri"/>
        </w:rPr>
      </w:pPr>
      <w:r w:rsidRPr="00D05375">
        <w:rPr>
          <w:rFonts w:ascii="Calibri" w:hAnsi="Calibri" w:cs="Calibri"/>
        </w:rPr>
        <w:t xml:space="preserve">Select </w:t>
      </w:r>
      <w:r w:rsidRPr="00D05375">
        <w:rPr>
          <w:rStyle w:val="Strong"/>
          <w:rFonts w:ascii="Calibri" w:hAnsi="Calibri" w:cs="Calibri"/>
        </w:rPr>
        <w:t xml:space="preserve">Installed </w:t>
      </w:r>
      <w:proofErr w:type="spellStart"/>
      <w:r w:rsidRPr="00D05375">
        <w:rPr>
          <w:rStyle w:val="Strong"/>
          <w:rFonts w:ascii="Calibri" w:hAnsi="Calibri" w:cs="Calibri"/>
        </w:rPr>
        <w:t>Addons</w:t>
      </w:r>
      <w:proofErr w:type="spellEnd"/>
      <w:r w:rsidRPr="00D05375">
        <w:rPr>
          <w:rFonts w:ascii="Calibri" w:hAnsi="Calibri" w:cs="Calibri"/>
        </w:rPr>
        <w:t>.</w:t>
      </w:r>
    </w:p>
    <w:p w14:paraId="497BCFA7" w14:textId="77777777" w:rsidR="00581BEA" w:rsidRPr="00D05375" w:rsidRDefault="00581BEA" w:rsidP="00D05375">
      <w:pPr>
        <w:numPr>
          <w:ilvl w:val="0"/>
          <w:numId w:val="5"/>
        </w:numPr>
        <w:tabs>
          <w:tab w:val="clear" w:pos="720"/>
          <w:tab w:val="num" w:pos="1800"/>
        </w:tabs>
        <w:spacing w:before="100" w:beforeAutospacing="1" w:after="100" w:afterAutospacing="1" w:line="276" w:lineRule="auto"/>
        <w:ind w:left="1800" w:right="0"/>
        <w:rPr>
          <w:rFonts w:ascii="Calibri" w:hAnsi="Calibri" w:cs="Calibri"/>
        </w:rPr>
      </w:pPr>
      <w:r w:rsidRPr="00D05375">
        <w:rPr>
          <w:rFonts w:ascii="Calibri" w:hAnsi="Calibri" w:cs="Calibri"/>
        </w:rPr>
        <w:t xml:space="preserve">Click the </w:t>
      </w:r>
      <w:r w:rsidRPr="00D05375">
        <w:rPr>
          <w:rStyle w:val="Strong"/>
          <w:rFonts w:ascii="Calibri" w:hAnsi="Calibri" w:cs="Calibri"/>
        </w:rPr>
        <w:t>Upload</w:t>
      </w:r>
      <w:r w:rsidRPr="00D05375">
        <w:rPr>
          <w:rFonts w:ascii="Calibri" w:hAnsi="Calibri" w:cs="Calibri"/>
        </w:rPr>
        <w:t xml:space="preserve"> button.</w:t>
      </w:r>
    </w:p>
    <w:p w14:paraId="2DDA2365" w14:textId="77777777" w:rsidR="00581BEA" w:rsidRPr="00D05375" w:rsidRDefault="00581BEA" w:rsidP="00D05375">
      <w:pPr>
        <w:numPr>
          <w:ilvl w:val="0"/>
          <w:numId w:val="5"/>
        </w:numPr>
        <w:tabs>
          <w:tab w:val="clear" w:pos="720"/>
          <w:tab w:val="num" w:pos="1800"/>
        </w:tabs>
        <w:spacing w:before="100" w:beforeAutospacing="1" w:after="100" w:afterAutospacing="1" w:line="276" w:lineRule="auto"/>
        <w:ind w:left="1800" w:right="0"/>
        <w:rPr>
          <w:rFonts w:ascii="Calibri" w:hAnsi="Calibri" w:cs="Calibri"/>
        </w:rPr>
      </w:pPr>
      <w:r w:rsidRPr="00D05375">
        <w:rPr>
          <w:rFonts w:ascii="Calibri" w:hAnsi="Calibri" w:cs="Calibri"/>
        </w:rPr>
        <w:t>In the modal that appears:</w:t>
      </w:r>
    </w:p>
    <w:p w14:paraId="248C987C" w14:textId="77777777" w:rsidR="00581BEA" w:rsidRPr="00D05375" w:rsidRDefault="00581BEA" w:rsidP="00D05375">
      <w:pPr>
        <w:numPr>
          <w:ilvl w:val="1"/>
          <w:numId w:val="5"/>
        </w:numPr>
        <w:tabs>
          <w:tab w:val="clear" w:pos="1440"/>
          <w:tab w:val="num" w:pos="2520"/>
        </w:tabs>
        <w:spacing w:before="100" w:beforeAutospacing="1" w:after="100" w:afterAutospacing="1" w:line="276" w:lineRule="auto"/>
        <w:ind w:left="2520" w:right="0"/>
        <w:rPr>
          <w:rFonts w:ascii="Calibri" w:hAnsi="Calibri" w:cs="Calibri"/>
        </w:rPr>
      </w:pPr>
      <w:r w:rsidRPr="00D05375">
        <w:rPr>
          <w:rFonts w:ascii="Calibri" w:hAnsi="Calibri" w:cs="Calibri"/>
        </w:rPr>
        <w:t>Enter the activation code provided at the time of purchase.</w:t>
      </w:r>
    </w:p>
    <w:p w14:paraId="40C288C4" w14:textId="2CA68F44" w:rsidR="00581BEA" w:rsidRPr="00D05375" w:rsidRDefault="00581BEA" w:rsidP="00D05375">
      <w:pPr>
        <w:numPr>
          <w:ilvl w:val="1"/>
          <w:numId w:val="5"/>
        </w:numPr>
        <w:tabs>
          <w:tab w:val="clear" w:pos="1440"/>
          <w:tab w:val="num" w:pos="2520"/>
        </w:tabs>
        <w:spacing w:before="100" w:beforeAutospacing="1" w:after="100" w:afterAutospacing="1" w:line="276" w:lineRule="auto"/>
        <w:ind w:left="2520" w:right="0"/>
        <w:rPr>
          <w:rFonts w:ascii="Calibri" w:hAnsi="Calibri" w:cs="Calibri"/>
        </w:rPr>
      </w:pPr>
      <w:r w:rsidRPr="00D05375">
        <w:rPr>
          <w:rFonts w:ascii="Calibri" w:hAnsi="Calibri" w:cs="Calibri"/>
        </w:rPr>
        <w:t xml:space="preserve">Upload the </w:t>
      </w:r>
      <w:r w:rsidR="00002C69" w:rsidRPr="00D05375">
        <w:rPr>
          <w:rStyle w:val="HTMLCode"/>
          <w:rFonts w:ascii="Calibri" w:eastAsiaTheme="minorHAnsi" w:hAnsi="Calibri" w:cs="Calibri"/>
          <w:b/>
        </w:rPr>
        <w:t>Embedded</w:t>
      </w:r>
      <w:r w:rsidR="00B91F6A" w:rsidRPr="00D05375">
        <w:rPr>
          <w:rStyle w:val="HTMLCode"/>
          <w:rFonts w:ascii="Calibri" w:eastAsiaTheme="minorHAnsi" w:hAnsi="Calibri" w:cs="Calibri"/>
          <w:b/>
        </w:rPr>
        <w:t>Signup</w:t>
      </w:r>
      <w:r w:rsidRPr="00D05375">
        <w:rPr>
          <w:rStyle w:val="HTMLCode"/>
          <w:rFonts w:ascii="Calibri" w:eastAsiaTheme="minorHAnsi" w:hAnsi="Calibri" w:cs="Calibri"/>
          <w:b/>
        </w:rPr>
        <w:t>.zip</w:t>
      </w:r>
      <w:r w:rsidRPr="00D05375">
        <w:rPr>
          <w:rFonts w:ascii="Calibri" w:hAnsi="Calibri" w:cs="Calibri"/>
        </w:rPr>
        <w:t xml:space="preserve"> file.</w:t>
      </w:r>
    </w:p>
    <w:p w14:paraId="02059821" w14:textId="77777777" w:rsidR="00581BEA" w:rsidRPr="00D05375" w:rsidRDefault="00581BEA" w:rsidP="00D05375">
      <w:pPr>
        <w:numPr>
          <w:ilvl w:val="1"/>
          <w:numId w:val="5"/>
        </w:numPr>
        <w:tabs>
          <w:tab w:val="clear" w:pos="1440"/>
          <w:tab w:val="num" w:pos="2520"/>
        </w:tabs>
        <w:spacing w:before="100" w:beforeAutospacing="1" w:after="100" w:afterAutospacing="1" w:line="276" w:lineRule="auto"/>
        <w:ind w:left="2520" w:right="0"/>
        <w:rPr>
          <w:rFonts w:ascii="Calibri" w:hAnsi="Calibri" w:cs="Calibri"/>
        </w:rPr>
      </w:pPr>
      <w:r w:rsidRPr="00D05375">
        <w:rPr>
          <w:rFonts w:ascii="Calibri" w:hAnsi="Calibri" w:cs="Calibri"/>
        </w:rPr>
        <w:t xml:space="preserve">Click </w:t>
      </w:r>
      <w:r w:rsidRPr="00D05375">
        <w:rPr>
          <w:rStyle w:val="Strong"/>
          <w:rFonts w:ascii="Calibri" w:hAnsi="Calibri" w:cs="Calibri"/>
        </w:rPr>
        <w:t>Save</w:t>
      </w:r>
      <w:r w:rsidRPr="00D05375">
        <w:rPr>
          <w:rFonts w:ascii="Calibri" w:hAnsi="Calibri" w:cs="Calibri"/>
        </w:rPr>
        <w:t xml:space="preserve"> to complete the installation.</w:t>
      </w:r>
    </w:p>
    <w:p w14:paraId="14B8E812" w14:textId="739F9B1D" w:rsidR="00503453" w:rsidRPr="00D05375" w:rsidRDefault="00A62DFB" w:rsidP="00D05375">
      <w:pPr>
        <w:numPr>
          <w:ilvl w:val="0"/>
          <w:numId w:val="5"/>
        </w:numPr>
        <w:tabs>
          <w:tab w:val="clear" w:pos="720"/>
          <w:tab w:val="num" w:pos="1800"/>
        </w:tabs>
        <w:spacing w:before="100" w:beforeAutospacing="1" w:after="100" w:afterAutospacing="1" w:line="276" w:lineRule="auto"/>
        <w:ind w:left="1800" w:right="0"/>
        <w:rPr>
          <w:rFonts w:ascii="Calibri" w:hAnsi="Calibri" w:cs="Calibri"/>
        </w:rPr>
      </w:pPr>
      <w:r w:rsidRPr="00D05375">
        <w:rPr>
          <w:rFonts w:ascii="Calibri" w:hAnsi="Calibri" w:cs="Calibri"/>
        </w:rPr>
        <w:t>After the upload, the add-on will automatically activate and be ready for further configuration.</w:t>
      </w:r>
    </w:p>
    <w:p w14:paraId="0624D56A" w14:textId="45AB16D1" w:rsidR="00503453" w:rsidRPr="00D05375" w:rsidRDefault="00503453" w:rsidP="00D05375">
      <w:pPr>
        <w:spacing w:before="100" w:beforeAutospacing="1" w:after="100" w:afterAutospacing="1" w:line="276" w:lineRule="auto"/>
        <w:ind w:right="0" w:firstLine="360"/>
        <w:outlineLvl w:val="2"/>
        <w:rPr>
          <w:rFonts w:ascii="Calibri" w:eastAsia="Cambria" w:hAnsi="Calibri" w:cs="Calibri"/>
          <w:b/>
          <w:color w:val="595959"/>
          <w:szCs w:val="24"/>
        </w:rPr>
      </w:pPr>
      <w:r w:rsidRPr="00D05375">
        <w:rPr>
          <w:rFonts w:ascii="Calibri" w:eastAsia="Cambria" w:hAnsi="Calibri" w:cs="Calibri"/>
          <w:b/>
          <w:color w:val="595959"/>
          <w:szCs w:val="24"/>
        </w:rPr>
        <w:t xml:space="preserve">Step 3: </w:t>
      </w:r>
      <w:r w:rsidR="004A7350" w:rsidRPr="00D05375">
        <w:rPr>
          <w:rFonts w:ascii="Calibri" w:eastAsia="Cambria" w:hAnsi="Calibri" w:cs="Calibri"/>
          <w:b/>
          <w:color w:val="595959"/>
          <w:szCs w:val="24"/>
        </w:rPr>
        <w:t>Configure WhatsApp API Integration</w:t>
      </w:r>
    </w:p>
    <w:p w14:paraId="4E1C031F" w14:textId="2F3CFB11" w:rsidR="00503453" w:rsidRPr="00D05375" w:rsidRDefault="00841DB6" w:rsidP="00D05375">
      <w:pPr>
        <w:pStyle w:val="ListParagraph"/>
        <w:numPr>
          <w:ilvl w:val="2"/>
          <w:numId w:val="13"/>
        </w:numPr>
        <w:spacing w:before="100" w:beforeAutospacing="1" w:after="100" w:afterAutospacing="1" w:line="276" w:lineRule="auto"/>
        <w:ind w:right="0"/>
        <w:rPr>
          <w:rFonts w:ascii="Calibri" w:hAnsi="Calibri" w:cs="Calibri"/>
        </w:rPr>
      </w:pPr>
      <w:r w:rsidRPr="00D05375">
        <w:rPr>
          <w:rFonts w:ascii="Calibri" w:hAnsi="Calibri" w:cs="Calibri"/>
        </w:rPr>
        <w:t>Access the Embedded Signup Menu</w:t>
      </w:r>
      <w:r w:rsidR="000324AD" w:rsidRPr="00D05375">
        <w:rPr>
          <w:rFonts w:ascii="Calibri" w:hAnsi="Calibri" w:cs="Calibri"/>
        </w:rPr>
        <w:t>:</w:t>
      </w:r>
    </w:p>
    <w:p w14:paraId="67F002BA" w14:textId="07838E6F" w:rsidR="000324AD" w:rsidRPr="00D05375" w:rsidRDefault="00841DB6" w:rsidP="00D05375">
      <w:pPr>
        <w:pStyle w:val="ListParagraph"/>
        <w:spacing w:before="100" w:beforeAutospacing="1" w:after="100" w:afterAutospacing="1" w:line="276" w:lineRule="auto"/>
        <w:ind w:left="2160" w:right="0"/>
        <w:rPr>
          <w:rFonts w:ascii="Calibri" w:hAnsi="Calibri" w:cs="Calibri"/>
        </w:rPr>
      </w:pPr>
      <w:r w:rsidRPr="00D05375">
        <w:rPr>
          <w:rFonts w:ascii="Calibri" w:hAnsi="Calibri" w:cs="Calibri"/>
        </w:rPr>
        <w:t xml:space="preserve">After successful installation, navigate to the Admin panel. The Embedded Signup option will now appear under </w:t>
      </w:r>
      <w:r w:rsidRPr="00D05375">
        <w:rPr>
          <w:rFonts w:ascii="Calibri" w:hAnsi="Calibri" w:cs="Calibri"/>
          <w:i/>
        </w:rPr>
        <w:t>System Settings → WhatsApp API Integration</w:t>
      </w:r>
      <w:r w:rsidRPr="00D05375">
        <w:rPr>
          <w:rFonts w:ascii="Calibri" w:hAnsi="Calibri" w:cs="Calibri"/>
        </w:rPr>
        <w:t>.</w:t>
      </w:r>
    </w:p>
    <w:p w14:paraId="3BEA0829" w14:textId="77777777" w:rsidR="000324AD" w:rsidRPr="00D05375" w:rsidRDefault="000324AD" w:rsidP="00D05375">
      <w:pPr>
        <w:pStyle w:val="ListParagraph"/>
        <w:spacing w:before="100" w:beforeAutospacing="1" w:after="100" w:afterAutospacing="1" w:line="276" w:lineRule="auto"/>
        <w:ind w:left="2160" w:right="0"/>
        <w:rPr>
          <w:rFonts w:ascii="Calibri" w:hAnsi="Calibri" w:cs="Calibri"/>
        </w:rPr>
      </w:pPr>
    </w:p>
    <w:p w14:paraId="2DACAF5F" w14:textId="6EEBE8D8" w:rsidR="00503453" w:rsidRPr="00D05375" w:rsidRDefault="00503453" w:rsidP="00D05375">
      <w:pPr>
        <w:pStyle w:val="ListParagraph"/>
        <w:numPr>
          <w:ilvl w:val="2"/>
          <w:numId w:val="13"/>
        </w:numPr>
        <w:spacing w:before="100" w:beforeAutospacing="1" w:after="100" w:afterAutospacing="1" w:line="276" w:lineRule="auto"/>
        <w:ind w:right="0"/>
        <w:rPr>
          <w:rFonts w:ascii="Calibri" w:hAnsi="Calibri" w:cs="Calibri"/>
        </w:rPr>
      </w:pPr>
      <w:r w:rsidRPr="00D05375">
        <w:rPr>
          <w:rFonts w:ascii="Calibri" w:hAnsi="Calibri" w:cs="Calibri"/>
        </w:rPr>
        <w:t>Fill the WhatsApp API Setup Form</w:t>
      </w:r>
    </w:p>
    <w:p w14:paraId="54D0A035" w14:textId="62310255" w:rsidR="00503453" w:rsidRPr="00D05375" w:rsidRDefault="00503453" w:rsidP="00D05375">
      <w:pPr>
        <w:pStyle w:val="ListParagraph"/>
        <w:spacing w:before="100" w:beforeAutospacing="1" w:after="100" w:afterAutospacing="1" w:line="276" w:lineRule="auto"/>
        <w:ind w:left="2160" w:right="0"/>
        <w:rPr>
          <w:rFonts w:ascii="Calibri" w:hAnsi="Calibri" w:cs="Calibri"/>
        </w:rPr>
      </w:pPr>
      <w:r w:rsidRPr="00D05375">
        <w:rPr>
          <w:rFonts w:ascii="Calibri" w:hAnsi="Calibri" w:cs="Calibri"/>
        </w:rPr>
        <w:t>Complete the following fields in the WhatsApp API Setup form:</w:t>
      </w:r>
    </w:p>
    <w:p w14:paraId="09487FE1" w14:textId="77777777" w:rsidR="00503453" w:rsidRPr="00D05375" w:rsidRDefault="00503453" w:rsidP="00D05375">
      <w:pPr>
        <w:pStyle w:val="ListParagraph"/>
        <w:numPr>
          <w:ilvl w:val="0"/>
          <w:numId w:val="14"/>
        </w:numPr>
        <w:spacing w:before="100" w:beforeAutospacing="1" w:after="100" w:afterAutospacing="1" w:line="276" w:lineRule="auto"/>
        <w:ind w:right="0"/>
        <w:rPr>
          <w:rFonts w:ascii="Calibri" w:hAnsi="Calibri" w:cs="Calibri"/>
        </w:rPr>
      </w:pPr>
      <w:r w:rsidRPr="00D05375">
        <w:rPr>
          <w:rFonts w:ascii="Calibri" w:hAnsi="Calibri" w:cs="Calibri"/>
        </w:rPr>
        <w:t>App Name: [Your App Name]</w:t>
      </w:r>
    </w:p>
    <w:p w14:paraId="3D5EA19F" w14:textId="77777777" w:rsidR="00503453" w:rsidRPr="00D05375" w:rsidRDefault="00503453" w:rsidP="00D05375">
      <w:pPr>
        <w:pStyle w:val="ListParagraph"/>
        <w:numPr>
          <w:ilvl w:val="0"/>
          <w:numId w:val="14"/>
        </w:numPr>
        <w:spacing w:before="100" w:beforeAutospacing="1" w:after="100" w:afterAutospacing="1" w:line="276" w:lineRule="auto"/>
        <w:ind w:right="0"/>
        <w:rPr>
          <w:rFonts w:ascii="Calibri" w:hAnsi="Calibri" w:cs="Calibri"/>
        </w:rPr>
      </w:pPr>
      <w:r w:rsidRPr="00D05375">
        <w:rPr>
          <w:rFonts w:ascii="Calibri" w:hAnsi="Calibri" w:cs="Calibri"/>
        </w:rPr>
        <w:t>App ID: [Your App ID]</w:t>
      </w:r>
    </w:p>
    <w:p w14:paraId="726B2427" w14:textId="77777777" w:rsidR="00503453" w:rsidRPr="00D05375" w:rsidRDefault="00503453" w:rsidP="00D05375">
      <w:pPr>
        <w:pStyle w:val="ListParagraph"/>
        <w:numPr>
          <w:ilvl w:val="0"/>
          <w:numId w:val="14"/>
        </w:numPr>
        <w:spacing w:before="100" w:beforeAutospacing="1" w:after="100" w:afterAutospacing="1" w:line="276" w:lineRule="auto"/>
        <w:ind w:right="0"/>
        <w:rPr>
          <w:rFonts w:ascii="Calibri" w:hAnsi="Calibri" w:cs="Calibri"/>
        </w:rPr>
      </w:pPr>
      <w:r w:rsidRPr="00D05375">
        <w:rPr>
          <w:rFonts w:ascii="Calibri" w:hAnsi="Calibri" w:cs="Calibri"/>
        </w:rPr>
        <w:t>Configuration ID: [Your Configuration ID]</w:t>
      </w:r>
    </w:p>
    <w:p w14:paraId="1356F2BE" w14:textId="77777777" w:rsidR="00503453" w:rsidRPr="00D05375" w:rsidRDefault="00503453" w:rsidP="00D05375">
      <w:pPr>
        <w:pStyle w:val="ListParagraph"/>
        <w:numPr>
          <w:ilvl w:val="0"/>
          <w:numId w:val="14"/>
        </w:numPr>
        <w:spacing w:before="100" w:beforeAutospacing="1" w:after="100" w:afterAutospacing="1" w:line="276" w:lineRule="auto"/>
        <w:ind w:right="0"/>
        <w:rPr>
          <w:rFonts w:ascii="Calibri" w:hAnsi="Calibri" w:cs="Calibri"/>
        </w:rPr>
      </w:pPr>
      <w:r w:rsidRPr="00D05375">
        <w:rPr>
          <w:rFonts w:ascii="Calibri" w:hAnsi="Calibri" w:cs="Calibri"/>
        </w:rPr>
        <w:lastRenderedPageBreak/>
        <w:t>App Secret: [Your App Secret]</w:t>
      </w:r>
    </w:p>
    <w:p w14:paraId="708D5C40" w14:textId="00FC67E9" w:rsidR="00CF7D1E" w:rsidRPr="00D05375" w:rsidRDefault="00503453" w:rsidP="00D05375">
      <w:pPr>
        <w:pStyle w:val="ListParagraph"/>
        <w:numPr>
          <w:ilvl w:val="0"/>
          <w:numId w:val="14"/>
        </w:numPr>
        <w:spacing w:before="100" w:beforeAutospacing="1" w:after="100" w:afterAutospacing="1" w:line="276" w:lineRule="auto"/>
        <w:ind w:right="0"/>
        <w:rPr>
          <w:rFonts w:ascii="Calibri" w:hAnsi="Calibri" w:cs="Calibri"/>
        </w:rPr>
      </w:pPr>
      <w:r w:rsidRPr="00D05375">
        <w:rPr>
          <w:rFonts w:ascii="Calibri" w:hAnsi="Calibri" w:cs="Calibri"/>
        </w:rPr>
        <w:t>Access Token: [Your Access Token]</w:t>
      </w:r>
    </w:p>
    <w:p w14:paraId="5C75FCD9" w14:textId="6A1592C1" w:rsidR="00CF7D1E" w:rsidRPr="00D05375" w:rsidRDefault="00CF7D1E" w:rsidP="00D05375">
      <w:pPr>
        <w:spacing w:before="100" w:beforeAutospacing="1" w:after="100" w:afterAutospacing="1" w:line="276" w:lineRule="auto"/>
        <w:ind w:right="0" w:firstLine="360"/>
        <w:outlineLvl w:val="2"/>
        <w:rPr>
          <w:rFonts w:ascii="Calibri" w:eastAsia="Cambria" w:hAnsi="Calibri" w:cs="Calibri"/>
          <w:b/>
          <w:color w:val="595959"/>
          <w:szCs w:val="24"/>
        </w:rPr>
      </w:pPr>
      <w:r w:rsidRPr="00D05375">
        <w:rPr>
          <w:rFonts w:ascii="Calibri" w:eastAsia="Cambria" w:hAnsi="Calibri" w:cs="Calibri"/>
          <w:b/>
          <w:color w:val="595959"/>
          <w:szCs w:val="24"/>
        </w:rPr>
        <w:t xml:space="preserve">Step 4: </w:t>
      </w:r>
      <w:r w:rsidR="008676C9" w:rsidRPr="00D05375">
        <w:rPr>
          <w:rFonts w:ascii="Calibri" w:hAnsi="Calibri" w:cs="Calibri"/>
          <w:b/>
        </w:rPr>
        <w:t>Visibility</w:t>
      </w:r>
      <w:r w:rsidRPr="00D05375">
        <w:rPr>
          <w:rFonts w:ascii="Calibri" w:eastAsia="Cambria" w:hAnsi="Calibri" w:cs="Calibri"/>
          <w:b/>
          <w:color w:val="595959"/>
          <w:szCs w:val="24"/>
        </w:rPr>
        <w:t xml:space="preserve"> Embedded Signup Button</w:t>
      </w:r>
    </w:p>
    <w:p w14:paraId="357206C5" w14:textId="77777777" w:rsidR="00CF7D1E" w:rsidRPr="00D05375" w:rsidRDefault="00CF7D1E" w:rsidP="00D05375">
      <w:pPr>
        <w:pStyle w:val="ListParagraph"/>
        <w:numPr>
          <w:ilvl w:val="2"/>
          <w:numId w:val="15"/>
        </w:numPr>
        <w:spacing w:before="100" w:beforeAutospacing="1" w:after="100" w:afterAutospacing="1" w:line="276" w:lineRule="auto"/>
        <w:ind w:right="0"/>
        <w:rPr>
          <w:rFonts w:ascii="Calibri" w:hAnsi="Calibri" w:cs="Calibri"/>
        </w:rPr>
      </w:pPr>
      <w:r w:rsidRPr="00D05375">
        <w:rPr>
          <w:rFonts w:ascii="Calibri" w:hAnsi="Calibri" w:cs="Calibri"/>
        </w:rPr>
        <w:t>Visibility in Client Panel</w:t>
      </w:r>
    </w:p>
    <w:p w14:paraId="6E2B017A" w14:textId="62DB945A" w:rsidR="00CF7D1E" w:rsidRPr="00D05375" w:rsidRDefault="00CF7D1E" w:rsidP="00D05375">
      <w:pPr>
        <w:pStyle w:val="ListParagraph"/>
        <w:spacing w:before="100" w:beforeAutospacing="1" w:after="100" w:afterAutospacing="1" w:line="276" w:lineRule="auto"/>
        <w:ind w:left="2160" w:right="0"/>
        <w:rPr>
          <w:rFonts w:ascii="Calibri" w:hAnsi="Calibri" w:cs="Calibri"/>
        </w:rPr>
      </w:pPr>
      <w:r w:rsidRPr="00D05375">
        <w:rPr>
          <w:rFonts w:ascii="Calibri" w:hAnsi="Calibri" w:cs="Calibri"/>
        </w:rPr>
        <w:t xml:space="preserve">After completing the above steps, the Embedded Signup button will be visible in the client panel under </w:t>
      </w:r>
      <w:r w:rsidRPr="00D05375">
        <w:rPr>
          <w:rFonts w:ascii="Calibri" w:hAnsi="Calibri" w:cs="Calibri"/>
          <w:i/>
        </w:rPr>
        <w:t>Settings → WhatsApp</w:t>
      </w:r>
      <w:r w:rsidRPr="00D05375">
        <w:rPr>
          <w:rFonts w:ascii="Calibri" w:hAnsi="Calibri" w:cs="Calibri"/>
        </w:rPr>
        <w:t>.</w:t>
      </w:r>
    </w:p>
    <w:p w14:paraId="1CD72540" w14:textId="5BCA0BF0" w:rsidR="001F48DE" w:rsidRPr="00D05375" w:rsidRDefault="00243ACA" w:rsidP="00D05375">
      <w:pPr>
        <w:pBdr>
          <w:top w:val="nil"/>
          <w:left w:val="nil"/>
          <w:bottom w:val="nil"/>
          <w:right w:val="nil"/>
          <w:between w:val="nil"/>
        </w:pBdr>
        <w:spacing w:before="0" w:after="0" w:line="276" w:lineRule="auto"/>
        <w:rPr>
          <w:rFonts w:ascii="Calibri" w:hAnsi="Calibri" w:cs="Calibri"/>
        </w:rPr>
      </w:pPr>
      <w:r w:rsidRPr="00D05375">
        <w:rPr>
          <w:rFonts w:ascii="Calibri" w:eastAsia="Cambria" w:hAnsi="Calibri" w:cs="Calibri"/>
          <w:b/>
          <w:color w:val="595959"/>
          <w:szCs w:val="24"/>
        </w:rPr>
        <w:t>How to Obtain Credentials from Facebook Developer Panel</w:t>
      </w:r>
    </w:p>
    <w:p w14:paraId="6D68DCD7" w14:textId="77777777" w:rsidR="006656B7" w:rsidRPr="00D05375" w:rsidRDefault="006656B7" w:rsidP="00D05375">
      <w:pPr>
        <w:pStyle w:val="Heading4"/>
        <w:spacing w:line="276" w:lineRule="auto"/>
        <w:rPr>
          <w:rFonts w:ascii="Calibri" w:eastAsia="Cambria" w:hAnsi="Calibri" w:cs="Calibri"/>
          <w:color w:val="595959"/>
        </w:rPr>
      </w:pPr>
      <w:r w:rsidRPr="00D05375">
        <w:rPr>
          <w:rFonts w:ascii="Calibri" w:eastAsia="Cambria" w:hAnsi="Calibri" w:cs="Calibri"/>
          <w:color w:val="595959"/>
        </w:rPr>
        <w:t>1. App Name</w:t>
      </w:r>
    </w:p>
    <w:p w14:paraId="6AED1565" w14:textId="77777777" w:rsidR="006656B7" w:rsidRPr="00D05375" w:rsidRDefault="006656B7" w:rsidP="00D05375">
      <w:pPr>
        <w:pStyle w:val="ListParagraph"/>
        <w:numPr>
          <w:ilvl w:val="2"/>
          <w:numId w:val="15"/>
        </w:numPr>
        <w:spacing w:before="100" w:beforeAutospacing="1" w:after="100" w:afterAutospacing="1" w:line="276" w:lineRule="auto"/>
        <w:ind w:right="0"/>
        <w:rPr>
          <w:rFonts w:ascii="Calibri" w:hAnsi="Calibri" w:cs="Calibri"/>
        </w:rPr>
      </w:pPr>
      <w:r w:rsidRPr="00D05375">
        <w:rPr>
          <w:rFonts w:ascii="Calibri" w:hAnsi="Calibri" w:cs="Calibri"/>
          <w:b/>
        </w:rPr>
        <w:t>Description</w:t>
      </w:r>
      <w:r w:rsidRPr="00D05375">
        <w:rPr>
          <w:rFonts w:ascii="Calibri" w:hAnsi="Calibri" w:cs="Calibri"/>
        </w:rPr>
        <w:t>: The name of the app you create within the Facebook Developer Dashboard.</w:t>
      </w:r>
    </w:p>
    <w:p w14:paraId="245AB61C" w14:textId="77777777" w:rsidR="006656B7" w:rsidRPr="00D05375" w:rsidRDefault="006656B7" w:rsidP="00D05375">
      <w:pPr>
        <w:pStyle w:val="ListParagraph"/>
        <w:numPr>
          <w:ilvl w:val="2"/>
          <w:numId w:val="15"/>
        </w:numPr>
        <w:spacing w:before="100" w:beforeAutospacing="1" w:after="100" w:afterAutospacing="1" w:line="276" w:lineRule="auto"/>
        <w:ind w:right="0"/>
        <w:rPr>
          <w:rFonts w:ascii="Calibri" w:hAnsi="Calibri" w:cs="Calibri"/>
          <w:b/>
        </w:rPr>
      </w:pPr>
      <w:r w:rsidRPr="00D05375">
        <w:rPr>
          <w:rFonts w:ascii="Calibri" w:hAnsi="Calibri" w:cs="Calibri"/>
          <w:b/>
        </w:rPr>
        <w:t>Steps to Obtain:</w:t>
      </w:r>
    </w:p>
    <w:p w14:paraId="470911BC" w14:textId="77777777" w:rsidR="006656B7" w:rsidRPr="00D05375" w:rsidRDefault="006656B7" w:rsidP="00D05375">
      <w:pPr>
        <w:pStyle w:val="ListParagraph"/>
        <w:numPr>
          <w:ilvl w:val="3"/>
          <w:numId w:val="26"/>
        </w:numPr>
        <w:spacing w:before="100" w:beforeAutospacing="1" w:after="100" w:afterAutospacing="1" w:line="276" w:lineRule="auto"/>
        <w:ind w:right="0"/>
        <w:rPr>
          <w:rFonts w:ascii="Calibri" w:hAnsi="Calibri" w:cs="Calibri"/>
        </w:rPr>
      </w:pPr>
      <w:r w:rsidRPr="00D05375">
        <w:rPr>
          <w:rFonts w:ascii="Calibri" w:hAnsi="Calibri" w:cs="Calibri"/>
        </w:rPr>
        <w:t xml:space="preserve">Log in to your </w:t>
      </w:r>
      <w:hyperlink r:id="rId13" w:tgtFrame="_new" w:history="1">
        <w:r w:rsidRPr="00D05375">
          <w:rPr>
            <w:rFonts w:ascii="Calibri" w:hAnsi="Calibri" w:cs="Calibri"/>
          </w:rPr>
          <w:t>Facebook for Developers</w:t>
        </w:r>
      </w:hyperlink>
      <w:r w:rsidRPr="00D05375">
        <w:rPr>
          <w:rFonts w:ascii="Calibri" w:hAnsi="Calibri" w:cs="Calibri"/>
        </w:rPr>
        <w:t xml:space="preserve"> account.</w:t>
      </w:r>
    </w:p>
    <w:p w14:paraId="41FA30AA" w14:textId="77777777" w:rsidR="006656B7" w:rsidRPr="00D05375" w:rsidRDefault="006656B7" w:rsidP="00D05375">
      <w:pPr>
        <w:pStyle w:val="ListParagraph"/>
        <w:numPr>
          <w:ilvl w:val="3"/>
          <w:numId w:val="26"/>
        </w:numPr>
        <w:spacing w:before="100" w:beforeAutospacing="1" w:after="100" w:afterAutospacing="1" w:line="276" w:lineRule="auto"/>
        <w:ind w:right="0"/>
        <w:rPr>
          <w:rFonts w:ascii="Calibri" w:hAnsi="Calibri" w:cs="Calibri"/>
        </w:rPr>
      </w:pPr>
      <w:r w:rsidRPr="00D05375">
        <w:rPr>
          <w:rFonts w:ascii="Calibri" w:hAnsi="Calibri" w:cs="Calibri"/>
        </w:rPr>
        <w:t>Navigate to My Apps and click Create App.</w:t>
      </w:r>
    </w:p>
    <w:p w14:paraId="3629BBA8" w14:textId="77777777" w:rsidR="006656B7" w:rsidRPr="00D05375" w:rsidRDefault="006656B7" w:rsidP="00D05375">
      <w:pPr>
        <w:pStyle w:val="ListParagraph"/>
        <w:numPr>
          <w:ilvl w:val="3"/>
          <w:numId w:val="26"/>
        </w:numPr>
        <w:spacing w:before="100" w:beforeAutospacing="1" w:after="100" w:afterAutospacing="1" w:line="276" w:lineRule="auto"/>
        <w:ind w:right="0"/>
        <w:rPr>
          <w:rFonts w:ascii="Calibri" w:hAnsi="Calibri" w:cs="Calibri"/>
        </w:rPr>
      </w:pPr>
      <w:r w:rsidRPr="00D05375">
        <w:rPr>
          <w:rFonts w:ascii="Calibri" w:hAnsi="Calibri" w:cs="Calibri"/>
        </w:rPr>
        <w:t>Choose the app type (e.g., Business) and follow the prompts.</w:t>
      </w:r>
    </w:p>
    <w:p w14:paraId="7A10E3F6" w14:textId="77777777" w:rsidR="006656B7" w:rsidRPr="00D05375" w:rsidRDefault="006656B7" w:rsidP="00D05375">
      <w:pPr>
        <w:pStyle w:val="ListParagraph"/>
        <w:numPr>
          <w:ilvl w:val="3"/>
          <w:numId w:val="26"/>
        </w:numPr>
        <w:spacing w:before="100" w:beforeAutospacing="1" w:after="100" w:afterAutospacing="1" w:line="276" w:lineRule="auto"/>
        <w:ind w:right="0"/>
        <w:rPr>
          <w:rFonts w:ascii="Calibri" w:hAnsi="Calibri" w:cs="Calibri"/>
        </w:rPr>
      </w:pPr>
      <w:r w:rsidRPr="00D05375">
        <w:rPr>
          <w:rFonts w:ascii="Calibri" w:hAnsi="Calibri" w:cs="Calibri"/>
        </w:rPr>
        <w:t>Enter the App Name during the app creation process. This is the name that will be displayed in the form.</w:t>
      </w:r>
    </w:p>
    <w:p w14:paraId="75063C97" w14:textId="77777777" w:rsidR="006656B7" w:rsidRPr="00D05375" w:rsidRDefault="006656B7" w:rsidP="00D05375">
      <w:pPr>
        <w:pStyle w:val="Heading4"/>
        <w:spacing w:line="276" w:lineRule="auto"/>
        <w:rPr>
          <w:rFonts w:ascii="Calibri" w:eastAsia="Cambria" w:hAnsi="Calibri" w:cs="Calibri"/>
          <w:color w:val="595959"/>
        </w:rPr>
      </w:pPr>
      <w:r w:rsidRPr="00D05375">
        <w:rPr>
          <w:rFonts w:ascii="Calibri" w:eastAsia="Cambria" w:hAnsi="Calibri" w:cs="Calibri"/>
          <w:color w:val="595959"/>
        </w:rPr>
        <w:t>2. App ID</w:t>
      </w:r>
    </w:p>
    <w:p w14:paraId="0B4F602C" w14:textId="77777777" w:rsidR="006656B7" w:rsidRPr="00D05375" w:rsidRDefault="006656B7" w:rsidP="00D05375">
      <w:pPr>
        <w:pStyle w:val="ListParagraph"/>
        <w:numPr>
          <w:ilvl w:val="2"/>
          <w:numId w:val="15"/>
        </w:numPr>
        <w:spacing w:before="100" w:beforeAutospacing="1" w:after="100" w:afterAutospacing="1" w:line="276" w:lineRule="auto"/>
        <w:ind w:right="0"/>
        <w:rPr>
          <w:rFonts w:ascii="Calibri" w:hAnsi="Calibri" w:cs="Calibri"/>
        </w:rPr>
      </w:pPr>
      <w:r w:rsidRPr="00D05375">
        <w:rPr>
          <w:rFonts w:ascii="Calibri" w:hAnsi="Calibri" w:cs="Calibri"/>
          <w:b/>
        </w:rPr>
        <w:t>Description</w:t>
      </w:r>
      <w:r w:rsidRPr="00D05375">
        <w:rPr>
          <w:rFonts w:ascii="Calibri" w:hAnsi="Calibri" w:cs="Calibri"/>
        </w:rPr>
        <w:t>: A unique identifier automatically generated for your app by Facebook when you create it.</w:t>
      </w:r>
    </w:p>
    <w:p w14:paraId="7F294070" w14:textId="77777777" w:rsidR="006656B7" w:rsidRPr="00D05375" w:rsidRDefault="006656B7" w:rsidP="00D05375">
      <w:pPr>
        <w:pStyle w:val="ListParagraph"/>
        <w:numPr>
          <w:ilvl w:val="2"/>
          <w:numId w:val="15"/>
        </w:numPr>
        <w:spacing w:before="100" w:beforeAutospacing="1" w:after="100" w:afterAutospacing="1" w:line="276" w:lineRule="auto"/>
        <w:ind w:right="0"/>
        <w:rPr>
          <w:rFonts w:ascii="Calibri" w:hAnsi="Calibri" w:cs="Calibri"/>
          <w:b/>
        </w:rPr>
      </w:pPr>
      <w:r w:rsidRPr="00D05375">
        <w:rPr>
          <w:rFonts w:ascii="Calibri" w:hAnsi="Calibri" w:cs="Calibri"/>
          <w:b/>
        </w:rPr>
        <w:t>Steps to Obtain:</w:t>
      </w:r>
    </w:p>
    <w:p w14:paraId="6C99FB53" w14:textId="77777777" w:rsidR="006656B7" w:rsidRPr="00D05375" w:rsidRDefault="006656B7" w:rsidP="00D05375">
      <w:pPr>
        <w:pStyle w:val="ListParagraph"/>
        <w:numPr>
          <w:ilvl w:val="3"/>
          <w:numId w:val="29"/>
        </w:numPr>
        <w:spacing w:before="100" w:beforeAutospacing="1" w:after="100" w:afterAutospacing="1" w:line="276" w:lineRule="auto"/>
        <w:ind w:right="0"/>
        <w:rPr>
          <w:rFonts w:ascii="Calibri" w:hAnsi="Calibri" w:cs="Calibri"/>
        </w:rPr>
      </w:pPr>
      <w:r w:rsidRPr="00D05375">
        <w:rPr>
          <w:rFonts w:ascii="Calibri" w:hAnsi="Calibri" w:cs="Calibri"/>
        </w:rPr>
        <w:t>After creating the app in the Facebook Developer Dashboard, you will see the App ID displayed on your dashboard.</w:t>
      </w:r>
    </w:p>
    <w:p w14:paraId="6A4B9C0E" w14:textId="77777777" w:rsidR="006656B7" w:rsidRPr="00D05375" w:rsidRDefault="006656B7" w:rsidP="00D05375">
      <w:pPr>
        <w:pStyle w:val="ListParagraph"/>
        <w:numPr>
          <w:ilvl w:val="3"/>
          <w:numId w:val="29"/>
        </w:numPr>
        <w:spacing w:before="100" w:beforeAutospacing="1" w:after="100" w:afterAutospacing="1" w:line="276" w:lineRule="auto"/>
        <w:ind w:right="0"/>
        <w:rPr>
          <w:rFonts w:ascii="Calibri" w:hAnsi="Calibri" w:cs="Calibri"/>
        </w:rPr>
      </w:pPr>
      <w:r w:rsidRPr="00D05375">
        <w:rPr>
          <w:rFonts w:ascii="Calibri" w:hAnsi="Calibri" w:cs="Calibri"/>
        </w:rPr>
        <w:t>Copy and paste this App ID into the WhatsApp API Setup form.</w:t>
      </w:r>
    </w:p>
    <w:p w14:paraId="71AEBD7E" w14:textId="4A3ABE9B" w:rsidR="006656B7" w:rsidRPr="00D05375" w:rsidRDefault="006656B7" w:rsidP="00D05375">
      <w:pPr>
        <w:pStyle w:val="Heading4"/>
        <w:numPr>
          <w:ilvl w:val="0"/>
          <w:numId w:val="15"/>
        </w:numPr>
        <w:spacing w:line="276" w:lineRule="auto"/>
        <w:rPr>
          <w:rFonts w:ascii="Calibri" w:eastAsia="Cambria" w:hAnsi="Calibri" w:cs="Calibri"/>
          <w:color w:val="595959"/>
        </w:rPr>
      </w:pPr>
      <w:r w:rsidRPr="00D05375">
        <w:rPr>
          <w:rFonts w:ascii="Calibri" w:eastAsia="Cambria" w:hAnsi="Calibri" w:cs="Calibri"/>
          <w:color w:val="595959"/>
        </w:rPr>
        <w:t>Configuration ID</w:t>
      </w:r>
    </w:p>
    <w:p w14:paraId="3730124C" w14:textId="77777777" w:rsidR="00762533" w:rsidRPr="00D05375" w:rsidRDefault="00762533" w:rsidP="00D05375">
      <w:pPr>
        <w:pStyle w:val="ListParagraph"/>
        <w:spacing w:line="276" w:lineRule="auto"/>
        <w:rPr>
          <w:rFonts w:ascii="Calibri" w:hAnsi="Calibri" w:cs="Calibri"/>
        </w:rPr>
      </w:pPr>
    </w:p>
    <w:p w14:paraId="57A88701" w14:textId="77777777" w:rsidR="006656B7" w:rsidRPr="00D05375" w:rsidRDefault="006656B7" w:rsidP="00D05375">
      <w:pPr>
        <w:pStyle w:val="ListParagraph"/>
        <w:numPr>
          <w:ilvl w:val="2"/>
          <w:numId w:val="15"/>
        </w:numPr>
        <w:spacing w:before="100" w:beforeAutospacing="1" w:after="100" w:afterAutospacing="1" w:line="276" w:lineRule="auto"/>
        <w:ind w:right="0"/>
        <w:rPr>
          <w:rFonts w:ascii="Calibri" w:hAnsi="Calibri" w:cs="Calibri"/>
        </w:rPr>
      </w:pPr>
      <w:r w:rsidRPr="00D05375">
        <w:rPr>
          <w:rFonts w:ascii="Calibri" w:hAnsi="Calibri" w:cs="Calibri"/>
          <w:b/>
        </w:rPr>
        <w:t>Description</w:t>
      </w:r>
      <w:r w:rsidRPr="00D05375">
        <w:rPr>
          <w:rFonts w:ascii="Calibri" w:hAnsi="Calibri" w:cs="Calibri"/>
        </w:rPr>
        <w:t>: The Configuration ID is linked to your WhatsApp Business API setup and is generated during the configuration process.</w:t>
      </w:r>
    </w:p>
    <w:p w14:paraId="7750117E" w14:textId="77777777" w:rsidR="006656B7" w:rsidRPr="00D05375" w:rsidRDefault="006656B7" w:rsidP="00D05375">
      <w:pPr>
        <w:pStyle w:val="ListParagraph"/>
        <w:numPr>
          <w:ilvl w:val="2"/>
          <w:numId w:val="15"/>
        </w:numPr>
        <w:spacing w:before="100" w:beforeAutospacing="1" w:after="100" w:afterAutospacing="1" w:line="276" w:lineRule="auto"/>
        <w:ind w:right="0"/>
        <w:rPr>
          <w:rFonts w:ascii="Calibri" w:hAnsi="Calibri" w:cs="Calibri"/>
          <w:b/>
        </w:rPr>
      </w:pPr>
      <w:r w:rsidRPr="00D05375">
        <w:rPr>
          <w:rFonts w:ascii="Calibri" w:hAnsi="Calibri" w:cs="Calibri"/>
          <w:b/>
        </w:rPr>
        <w:t>Steps to Obtain:</w:t>
      </w:r>
    </w:p>
    <w:p w14:paraId="55BC10B3" w14:textId="77777777" w:rsidR="006656B7" w:rsidRPr="00D05375" w:rsidRDefault="006656B7" w:rsidP="00D05375">
      <w:pPr>
        <w:pStyle w:val="ListParagraph"/>
        <w:numPr>
          <w:ilvl w:val="3"/>
          <w:numId w:val="30"/>
        </w:numPr>
        <w:spacing w:before="100" w:beforeAutospacing="1" w:after="100" w:afterAutospacing="1" w:line="276" w:lineRule="auto"/>
        <w:ind w:right="0"/>
        <w:rPr>
          <w:rFonts w:ascii="Calibri" w:hAnsi="Calibri" w:cs="Calibri"/>
        </w:rPr>
      </w:pPr>
      <w:r w:rsidRPr="00D05375">
        <w:rPr>
          <w:rFonts w:ascii="Calibri" w:hAnsi="Calibri" w:cs="Calibri"/>
        </w:rPr>
        <w:t>Under the WhatsApp section within the Facebook Developer Dashboard, set up a new WhatsApp Business Account.</w:t>
      </w:r>
    </w:p>
    <w:p w14:paraId="6AB2D0E8" w14:textId="5E525837" w:rsidR="000F19DA" w:rsidRPr="00D05375" w:rsidRDefault="00235DF6" w:rsidP="00D05375">
      <w:pPr>
        <w:pStyle w:val="ListParagraph"/>
        <w:numPr>
          <w:ilvl w:val="3"/>
          <w:numId w:val="30"/>
        </w:numPr>
        <w:spacing w:before="100" w:beforeAutospacing="1" w:after="100" w:afterAutospacing="1" w:line="276" w:lineRule="auto"/>
        <w:ind w:right="0"/>
        <w:rPr>
          <w:rFonts w:ascii="Calibri" w:hAnsi="Calibri" w:cs="Calibri"/>
        </w:rPr>
      </w:pPr>
      <w:r w:rsidRPr="00D05375">
        <w:rPr>
          <w:rFonts w:ascii="Calibri" w:hAnsi="Calibri" w:cs="Calibri"/>
        </w:rPr>
        <w:t>Navigate to Facebook Login Product</w:t>
      </w:r>
      <w:r w:rsidR="000F19DA" w:rsidRPr="00D05375">
        <w:rPr>
          <w:rFonts w:ascii="Calibri" w:hAnsi="Calibri" w:cs="Calibri"/>
        </w:rPr>
        <w:t>:</w:t>
      </w:r>
    </w:p>
    <w:p w14:paraId="62EF83C9" w14:textId="77777777" w:rsidR="006725CC" w:rsidRPr="00D05375" w:rsidRDefault="006725CC" w:rsidP="00D05375">
      <w:pPr>
        <w:pStyle w:val="ListParagraph"/>
        <w:numPr>
          <w:ilvl w:val="4"/>
          <w:numId w:val="35"/>
        </w:numPr>
        <w:spacing w:before="100" w:beforeAutospacing="1" w:after="100" w:afterAutospacing="1" w:line="276" w:lineRule="auto"/>
        <w:ind w:right="0"/>
        <w:rPr>
          <w:rFonts w:ascii="Calibri" w:hAnsi="Calibri" w:cs="Calibri"/>
        </w:rPr>
      </w:pPr>
      <w:r w:rsidRPr="00D05375">
        <w:rPr>
          <w:rFonts w:ascii="Calibri" w:hAnsi="Calibri" w:cs="Calibri"/>
        </w:rPr>
        <w:t>In the left-hand menu, click on Facebook Login under Add a Product if it’s not already configured.</w:t>
      </w:r>
    </w:p>
    <w:p w14:paraId="180F1D4F" w14:textId="199FB314" w:rsidR="006725CC" w:rsidRPr="00D05375" w:rsidRDefault="006725CC" w:rsidP="00D05375">
      <w:pPr>
        <w:pStyle w:val="ListParagraph"/>
        <w:numPr>
          <w:ilvl w:val="4"/>
          <w:numId w:val="35"/>
        </w:numPr>
        <w:spacing w:before="100" w:beforeAutospacing="1" w:after="100" w:afterAutospacing="1" w:line="276" w:lineRule="auto"/>
        <w:ind w:right="0"/>
        <w:rPr>
          <w:rFonts w:ascii="Calibri" w:hAnsi="Calibri" w:cs="Calibri"/>
        </w:rPr>
      </w:pPr>
      <w:r w:rsidRPr="00D05375">
        <w:rPr>
          <w:rFonts w:ascii="Calibri" w:hAnsi="Calibri" w:cs="Calibri"/>
        </w:rPr>
        <w:t>If it’s not already added, click Set Up to add Facebook Login for Business.</w:t>
      </w:r>
    </w:p>
    <w:p w14:paraId="4453CFA9" w14:textId="72D246B8" w:rsidR="006725CC" w:rsidRPr="00D05375" w:rsidRDefault="0020493B" w:rsidP="00D05375">
      <w:pPr>
        <w:pStyle w:val="ListParagraph"/>
        <w:numPr>
          <w:ilvl w:val="3"/>
          <w:numId w:val="30"/>
        </w:numPr>
        <w:spacing w:before="100" w:beforeAutospacing="1" w:after="100" w:afterAutospacing="1" w:line="276" w:lineRule="auto"/>
        <w:ind w:right="0"/>
        <w:rPr>
          <w:rFonts w:ascii="Calibri" w:hAnsi="Calibri" w:cs="Calibri"/>
        </w:rPr>
      </w:pPr>
      <w:r w:rsidRPr="00D05375">
        <w:rPr>
          <w:rFonts w:ascii="Calibri" w:hAnsi="Calibri" w:cs="Calibri"/>
        </w:rPr>
        <w:t>Configure Facebook Login for Business</w:t>
      </w:r>
    </w:p>
    <w:p w14:paraId="7DC87299" w14:textId="77777777" w:rsidR="0020493B" w:rsidRPr="00D05375" w:rsidRDefault="0020493B" w:rsidP="00D05375">
      <w:pPr>
        <w:pStyle w:val="ListParagraph"/>
        <w:numPr>
          <w:ilvl w:val="4"/>
          <w:numId w:val="36"/>
        </w:numPr>
        <w:spacing w:before="100" w:beforeAutospacing="1" w:after="100" w:afterAutospacing="1" w:line="276" w:lineRule="auto"/>
        <w:ind w:right="0"/>
        <w:rPr>
          <w:rFonts w:ascii="Calibri" w:hAnsi="Calibri" w:cs="Calibri"/>
        </w:rPr>
      </w:pPr>
      <w:r w:rsidRPr="00D05375">
        <w:rPr>
          <w:rFonts w:ascii="Calibri" w:hAnsi="Calibri" w:cs="Calibri"/>
        </w:rPr>
        <w:t>After adding Facebook Login, go to Settings under the Facebook Login product.</w:t>
      </w:r>
    </w:p>
    <w:p w14:paraId="07EFF9DB" w14:textId="0DE148CD" w:rsidR="0020493B" w:rsidRPr="00D05375" w:rsidRDefault="0020493B" w:rsidP="00D05375">
      <w:pPr>
        <w:pStyle w:val="ListParagraph"/>
        <w:numPr>
          <w:ilvl w:val="4"/>
          <w:numId w:val="36"/>
        </w:numPr>
        <w:spacing w:before="100" w:beforeAutospacing="1" w:after="100" w:afterAutospacing="1" w:line="276" w:lineRule="auto"/>
        <w:ind w:right="0"/>
        <w:rPr>
          <w:rFonts w:ascii="Calibri" w:hAnsi="Calibri" w:cs="Calibri"/>
        </w:rPr>
      </w:pPr>
      <w:r w:rsidRPr="00D05375">
        <w:rPr>
          <w:rFonts w:ascii="Calibri" w:hAnsi="Calibri" w:cs="Calibri"/>
        </w:rPr>
        <w:t>You’ll need to configure redirect URIs, OAuth settings, and other login features for business purposes, as required by your app's functionality.</w:t>
      </w:r>
    </w:p>
    <w:p w14:paraId="58F76AAE" w14:textId="09D8C2E1" w:rsidR="0075395F" w:rsidRPr="00D05375" w:rsidRDefault="00C40F71" w:rsidP="00D05375">
      <w:pPr>
        <w:pStyle w:val="ListParagraph"/>
        <w:numPr>
          <w:ilvl w:val="3"/>
          <w:numId w:val="30"/>
        </w:numPr>
        <w:spacing w:before="100" w:beforeAutospacing="1" w:after="100" w:afterAutospacing="1" w:line="276" w:lineRule="auto"/>
        <w:ind w:right="0"/>
        <w:rPr>
          <w:rFonts w:ascii="Calibri" w:hAnsi="Calibri" w:cs="Calibri"/>
        </w:rPr>
      </w:pPr>
      <w:r w:rsidRPr="00D05375">
        <w:rPr>
          <w:rFonts w:ascii="Calibri" w:hAnsi="Calibri" w:cs="Calibri"/>
        </w:rPr>
        <w:t>Set Up Configuration Parameters</w:t>
      </w:r>
    </w:p>
    <w:p w14:paraId="5BB8EA9C" w14:textId="234D7998" w:rsidR="00C40F71" w:rsidRPr="00D05375" w:rsidRDefault="00C40F71" w:rsidP="00D05375">
      <w:pPr>
        <w:pStyle w:val="ListParagraph"/>
        <w:numPr>
          <w:ilvl w:val="4"/>
          <w:numId w:val="37"/>
        </w:numPr>
        <w:spacing w:before="100" w:beforeAutospacing="1" w:after="100" w:afterAutospacing="1" w:line="276" w:lineRule="auto"/>
        <w:ind w:right="0"/>
        <w:rPr>
          <w:rFonts w:ascii="Calibri" w:hAnsi="Calibri" w:cs="Calibri"/>
        </w:rPr>
      </w:pPr>
      <w:r w:rsidRPr="00D05375">
        <w:rPr>
          <w:rFonts w:ascii="Calibri" w:hAnsi="Calibri" w:cs="Calibri"/>
        </w:rPr>
        <w:t>Under Facebook Login, you will find various configuration settings like Client OAuth Settings, Web OAuth Login, and Valid OAuth Redirect URIs. Complete these settings as per your business needs.</w:t>
      </w:r>
    </w:p>
    <w:p w14:paraId="02AE74C2" w14:textId="08F53045" w:rsidR="00FE3552" w:rsidRPr="00D05375" w:rsidRDefault="00C40F71" w:rsidP="00D05375">
      <w:pPr>
        <w:pStyle w:val="ListParagraph"/>
        <w:numPr>
          <w:ilvl w:val="3"/>
          <w:numId w:val="30"/>
        </w:numPr>
        <w:spacing w:before="100" w:beforeAutospacing="1" w:after="100" w:afterAutospacing="1" w:line="276" w:lineRule="auto"/>
        <w:ind w:right="0"/>
        <w:rPr>
          <w:rFonts w:ascii="Calibri" w:hAnsi="Calibri" w:cs="Calibri"/>
        </w:rPr>
      </w:pPr>
      <w:r w:rsidRPr="00D05375">
        <w:rPr>
          <w:rFonts w:ascii="Calibri" w:hAnsi="Calibri" w:cs="Calibri"/>
        </w:rPr>
        <w:t>Generate Configuration ID</w:t>
      </w:r>
    </w:p>
    <w:p w14:paraId="40D12A3C" w14:textId="77777777" w:rsidR="00C40F71" w:rsidRPr="00D05375" w:rsidRDefault="00C40F71" w:rsidP="00D05375">
      <w:pPr>
        <w:pStyle w:val="ListParagraph"/>
        <w:numPr>
          <w:ilvl w:val="4"/>
          <w:numId w:val="37"/>
        </w:numPr>
        <w:spacing w:before="100" w:beforeAutospacing="1" w:after="100" w:afterAutospacing="1" w:line="276" w:lineRule="auto"/>
        <w:ind w:right="0"/>
        <w:rPr>
          <w:rFonts w:ascii="Calibri" w:hAnsi="Calibri" w:cs="Calibri"/>
        </w:rPr>
      </w:pPr>
      <w:r w:rsidRPr="00D05375">
        <w:rPr>
          <w:rFonts w:ascii="Calibri" w:hAnsi="Calibri" w:cs="Calibri"/>
        </w:rPr>
        <w:t>Upon configuring Facebook Login for your business, navigate to Advanced Settings under the Facebook Login tab.</w:t>
      </w:r>
    </w:p>
    <w:p w14:paraId="41496ABC" w14:textId="334E228E" w:rsidR="00C40F71" w:rsidRPr="00D05375" w:rsidRDefault="00C40F71" w:rsidP="00D05375">
      <w:pPr>
        <w:pStyle w:val="ListParagraph"/>
        <w:numPr>
          <w:ilvl w:val="4"/>
          <w:numId w:val="37"/>
        </w:numPr>
        <w:spacing w:before="100" w:beforeAutospacing="1" w:after="100" w:afterAutospacing="1" w:line="276" w:lineRule="auto"/>
        <w:ind w:right="0"/>
        <w:rPr>
          <w:rFonts w:ascii="Calibri" w:hAnsi="Calibri" w:cs="Calibri"/>
        </w:rPr>
      </w:pPr>
      <w:r w:rsidRPr="00D05375">
        <w:rPr>
          <w:rFonts w:ascii="Calibri" w:hAnsi="Calibri" w:cs="Calibri"/>
        </w:rPr>
        <w:lastRenderedPageBreak/>
        <w:t>Here, the Configuration ID for Facebook Login for Business will be generated and displayed. This ID is essential for your app to authenticate users via Facebook Login.</w:t>
      </w:r>
    </w:p>
    <w:p w14:paraId="47DF3B11" w14:textId="71183B7D" w:rsidR="00FE3552" w:rsidRPr="00D05375" w:rsidRDefault="003039DA" w:rsidP="00D05375">
      <w:pPr>
        <w:pStyle w:val="ListParagraph"/>
        <w:numPr>
          <w:ilvl w:val="3"/>
          <w:numId w:val="30"/>
        </w:numPr>
        <w:spacing w:before="100" w:beforeAutospacing="1" w:after="100" w:afterAutospacing="1" w:line="276" w:lineRule="auto"/>
        <w:ind w:right="0"/>
        <w:rPr>
          <w:rFonts w:ascii="Calibri" w:hAnsi="Calibri" w:cs="Calibri"/>
        </w:rPr>
      </w:pPr>
      <w:r w:rsidRPr="00D05375">
        <w:rPr>
          <w:rFonts w:ascii="Calibri" w:hAnsi="Calibri" w:cs="Calibri"/>
        </w:rPr>
        <w:t>Copy and Use Configuration ID</w:t>
      </w:r>
    </w:p>
    <w:p w14:paraId="49AF1C73" w14:textId="32B25B92" w:rsidR="003039DA" w:rsidRPr="00D05375" w:rsidRDefault="003039DA" w:rsidP="00D05375">
      <w:pPr>
        <w:pStyle w:val="ListParagraph"/>
        <w:numPr>
          <w:ilvl w:val="4"/>
          <w:numId w:val="38"/>
        </w:numPr>
        <w:spacing w:before="100" w:beforeAutospacing="1" w:after="100" w:afterAutospacing="1" w:line="276" w:lineRule="auto"/>
        <w:ind w:right="0"/>
        <w:rPr>
          <w:rFonts w:ascii="Calibri" w:hAnsi="Calibri" w:cs="Calibri"/>
        </w:rPr>
      </w:pPr>
      <w:r w:rsidRPr="00D05375">
        <w:rPr>
          <w:rFonts w:ascii="Calibri" w:hAnsi="Calibri" w:cs="Calibri"/>
        </w:rPr>
        <w:t>Once the Configuration ID is displayed, copy it and input it into your WhatsApp API Setup form where required.</w:t>
      </w:r>
    </w:p>
    <w:p w14:paraId="7F6FB2F2" w14:textId="77777777" w:rsidR="00BD1977" w:rsidRPr="00D05375" w:rsidRDefault="00BD1977" w:rsidP="00D05375">
      <w:pPr>
        <w:pStyle w:val="ListParagraph"/>
        <w:spacing w:before="100" w:beforeAutospacing="1" w:after="100" w:afterAutospacing="1" w:line="276" w:lineRule="auto"/>
        <w:ind w:left="3600" w:right="0"/>
        <w:rPr>
          <w:rFonts w:ascii="Calibri" w:hAnsi="Calibri" w:cs="Calibri"/>
        </w:rPr>
      </w:pPr>
    </w:p>
    <w:p w14:paraId="746A2463" w14:textId="77777777" w:rsidR="006656B7" w:rsidRPr="00D05375" w:rsidRDefault="006656B7" w:rsidP="00D05375">
      <w:pPr>
        <w:pStyle w:val="Heading4"/>
        <w:spacing w:line="276" w:lineRule="auto"/>
        <w:rPr>
          <w:rFonts w:ascii="Calibri" w:eastAsia="Cambria" w:hAnsi="Calibri" w:cs="Calibri"/>
          <w:color w:val="595959"/>
        </w:rPr>
      </w:pPr>
      <w:r w:rsidRPr="00D05375">
        <w:rPr>
          <w:rFonts w:ascii="Calibri" w:eastAsia="Cambria" w:hAnsi="Calibri" w:cs="Calibri"/>
          <w:color w:val="595959"/>
        </w:rPr>
        <w:t>4. App Secret</w:t>
      </w:r>
    </w:p>
    <w:p w14:paraId="2702DEEE" w14:textId="77777777" w:rsidR="006656B7" w:rsidRPr="00D05375" w:rsidRDefault="006656B7" w:rsidP="00D05375">
      <w:pPr>
        <w:pStyle w:val="ListParagraph"/>
        <w:numPr>
          <w:ilvl w:val="2"/>
          <w:numId w:val="15"/>
        </w:numPr>
        <w:spacing w:before="100" w:beforeAutospacing="1" w:after="100" w:afterAutospacing="1" w:line="276" w:lineRule="auto"/>
        <w:ind w:right="0"/>
        <w:rPr>
          <w:rFonts w:ascii="Calibri" w:hAnsi="Calibri" w:cs="Calibri"/>
        </w:rPr>
      </w:pPr>
      <w:r w:rsidRPr="00D05375">
        <w:rPr>
          <w:rFonts w:ascii="Calibri" w:hAnsi="Calibri" w:cs="Calibri"/>
          <w:b/>
          <w:bCs/>
        </w:rPr>
        <w:t>Description</w:t>
      </w:r>
      <w:r w:rsidRPr="00D05375">
        <w:rPr>
          <w:rFonts w:ascii="Calibri" w:hAnsi="Calibri" w:cs="Calibri"/>
        </w:rPr>
        <w:t xml:space="preserve">: The </w:t>
      </w:r>
      <w:r w:rsidRPr="00D05375">
        <w:rPr>
          <w:rFonts w:ascii="Calibri" w:hAnsi="Calibri" w:cs="Calibri"/>
          <w:b/>
          <w:bCs/>
        </w:rPr>
        <w:t>App Secret</w:t>
      </w:r>
      <w:r w:rsidRPr="00D05375">
        <w:rPr>
          <w:rFonts w:ascii="Calibri" w:hAnsi="Calibri" w:cs="Calibri"/>
        </w:rPr>
        <w:t xml:space="preserve"> is a secure key generated for your app to authenticate API requests.</w:t>
      </w:r>
    </w:p>
    <w:p w14:paraId="342F18C5" w14:textId="77777777" w:rsidR="006656B7" w:rsidRPr="00D05375" w:rsidRDefault="006656B7" w:rsidP="00D05375">
      <w:pPr>
        <w:pStyle w:val="ListParagraph"/>
        <w:numPr>
          <w:ilvl w:val="2"/>
          <w:numId w:val="15"/>
        </w:numPr>
        <w:spacing w:before="100" w:beforeAutospacing="1" w:after="100" w:afterAutospacing="1" w:line="276" w:lineRule="auto"/>
        <w:ind w:right="0"/>
        <w:rPr>
          <w:rFonts w:ascii="Calibri" w:hAnsi="Calibri" w:cs="Calibri"/>
          <w:b/>
        </w:rPr>
      </w:pPr>
      <w:r w:rsidRPr="00D05375">
        <w:rPr>
          <w:rFonts w:ascii="Calibri" w:hAnsi="Calibri" w:cs="Calibri"/>
          <w:b/>
        </w:rPr>
        <w:t>Steps to Obtain:</w:t>
      </w:r>
    </w:p>
    <w:p w14:paraId="0DD5FBE9" w14:textId="77777777" w:rsidR="006656B7" w:rsidRPr="00D05375" w:rsidRDefault="006656B7" w:rsidP="00D05375">
      <w:pPr>
        <w:pStyle w:val="ListParagraph"/>
        <w:numPr>
          <w:ilvl w:val="3"/>
          <w:numId w:val="31"/>
        </w:numPr>
        <w:spacing w:before="100" w:beforeAutospacing="1" w:after="100" w:afterAutospacing="1" w:line="276" w:lineRule="auto"/>
        <w:ind w:right="0"/>
        <w:rPr>
          <w:rFonts w:ascii="Calibri" w:hAnsi="Calibri" w:cs="Calibri"/>
        </w:rPr>
      </w:pPr>
      <w:r w:rsidRPr="00D05375">
        <w:rPr>
          <w:rFonts w:ascii="Calibri" w:hAnsi="Calibri" w:cs="Calibri"/>
        </w:rPr>
        <w:t>In the Basic Settings section of your app within the Facebook Developer Dashboard, locate the App Secret.</w:t>
      </w:r>
    </w:p>
    <w:p w14:paraId="652DD1EA" w14:textId="77777777" w:rsidR="006656B7" w:rsidRPr="00D05375" w:rsidRDefault="006656B7" w:rsidP="00D05375">
      <w:pPr>
        <w:pStyle w:val="ListParagraph"/>
        <w:numPr>
          <w:ilvl w:val="3"/>
          <w:numId w:val="31"/>
        </w:numPr>
        <w:spacing w:before="100" w:beforeAutospacing="1" w:after="100" w:afterAutospacing="1" w:line="276" w:lineRule="auto"/>
        <w:ind w:right="0"/>
        <w:rPr>
          <w:rFonts w:ascii="Calibri" w:hAnsi="Calibri" w:cs="Calibri"/>
        </w:rPr>
      </w:pPr>
      <w:r w:rsidRPr="00D05375">
        <w:rPr>
          <w:rFonts w:ascii="Calibri" w:hAnsi="Calibri" w:cs="Calibri"/>
        </w:rPr>
        <w:t>Click Show to reveal and copy the App Secret.</w:t>
      </w:r>
    </w:p>
    <w:p w14:paraId="29DAE7A9" w14:textId="77777777" w:rsidR="006656B7" w:rsidRPr="00D05375" w:rsidRDefault="006656B7" w:rsidP="00D05375">
      <w:pPr>
        <w:pStyle w:val="ListParagraph"/>
        <w:numPr>
          <w:ilvl w:val="3"/>
          <w:numId w:val="31"/>
        </w:numPr>
        <w:spacing w:before="100" w:beforeAutospacing="1" w:after="100" w:afterAutospacing="1" w:line="276" w:lineRule="auto"/>
        <w:ind w:right="0"/>
        <w:rPr>
          <w:rFonts w:ascii="Calibri" w:hAnsi="Calibri" w:cs="Calibri"/>
        </w:rPr>
      </w:pPr>
      <w:r w:rsidRPr="00D05375">
        <w:rPr>
          <w:rFonts w:ascii="Calibri" w:hAnsi="Calibri" w:cs="Calibri"/>
        </w:rPr>
        <w:t>Ensure you store this securely, and paste it into the setup form.</w:t>
      </w:r>
    </w:p>
    <w:p w14:paraId="4DF5F637" w14:textId="77777777" w:rsidR="006656B7" w:rsidRPr="00D05375" w:rsidRDefault="006656B7" w:rsidP="00D05375">
      <w:pPr>
        <w:pStyle w:val="Heading4"/>
        <w:spacing w:line="276" w:lineRule="auto"/>
        <w:rPr>
          <w:rFonts w:ascii="Calibri" w:eastAsia="Cambria" w:hAnsi="Calibri" w:cs="Calibri"/>
          <w:color w:val="595959"/>
        </w:rPr>
      </w:pPr>
      <w:r w:rsidRPr="00D05375">
        <w:rPr>
          <w:rFonts w:ascii="Calibri" w:eastAsia="Cambria" w:hAnsi="Calibri" w:cs="Calibri"/>
          <w:color w:val="595959"/>
        </w:rPr>
        <w:t>5. Access Token</w:t>
      </w:r>
    </w:p>
    <w:p w14:paraId="6FF3822E" w14:textId="77777777" w:rsidR="006656B7" w:rsidRPr="00D05375" w:rsidRDefault="006656B7" w:rsidP="00D05375">
      <w:pPr>
        <w:pStyle w:val="ListParagraph"/>
        <w:numPr>
          <w:ilvl w:val="2"/>
          <w:numId w:val="15"/>
        </w:numPr>
        <w:spacing w:before="100" w:beforeAutospacing="1" w:after="100" w:afterAutospacing="1" w:line="276" w:lineRule="auto"/>
        <w:ind w:right="0"/>
        <w:rPr>
          <w:rFonts w:ascii="Calibri" w:hAnsi="Calibri" w:cs="Calibri"/>
        </w:rPr>
      </w:pPr>
      <w:r w:rsidRPr="00D05375">
        <w:rPr>
          <w:rFonts w:ascii="Calibri" w:hAnsi="Calibri" w:cs="Calibri"/>
          <w:b/>
        </w:rPr>
        <w:t>Description</w:t>
      </w:r>
      <w:r w:rsidRPr="00D05375">
        <w:rPr>
          <w:rFonts w:ascii="Calibri" w:hAnsi="Calibri" w:cs="Calibri"/>
        </w:rPr>
        <w:t xml:space="preserve">: The </w:t>
      </w:r>
      <w:r w:rsidRPr="00D05375">
        <w:rPr>
          <w:rFonts w:ascii="Calibri" w:hAnsi="Calibri" w:cs="Calibri"/>
          <w:b/>
        </w:rPr>
        <w:t>Access Token</w:t>
      </w:r>
      <w:r w:rsidRPr="00D05375">
        <w:rPr>
          <w:rFonts w:ascii="Calibri" w:hAnsi="Calibri" w:cs="Calibri"/>
        </w:rPr>
        <w:t xml:space="preserve"> is used to authenticate your app’s API requests to the WhatsApp API.</w:t>
      </w:r>
    </w:p>
    <w:p w14:paraId="6BD6159F" w14:textId="77777777" w:rsidR="006656B7" w:rsidRPr="00D05375" w:rsidRDefault="006656B7" w:rsidP="00D05375">
      <w:pPr>
        <w:pStyle w:val="ListParagraph"/>
        <w:numPr>
          <w:ilvl w:val="2"/>
          <w:numId w:val="15"/>
        </w:numPr>
        <w:spacing w:before="100" w:beforeAutospacing="1" w:after="100" w:afterAutospacing="1" w:line="276" w:lineRule="auto"/>
        <w:ind w:right="0"/>
        <w:rPr>
          <w:rFonts w:ascii="Calibri" w:hAnsi="Calibri" w:cs="Calibri"/>
          <w:b/>
        </w:rPr>
      </w:pPr>
      <w:r w:rsidRPr="00D05375">
        <w:rPr>
          <w:rFonts w:ascii="Calibri" w:hAnsi="Calibri" w:cs="Calibri"/>
          <w:b/>
        </w:rPr>
        <w:t>Steps to Obtain:</w:t>
      </w:r>
    </w:p>
    <w:p w14:paraId="0F0858CB" w14:textId="77777777" w:rsidR="006656B7" w:rsidRPr="00D05375" w:rsidRDefault="006656B7" w:rsidP="00D05375">
      <w:pPr>
        <w:pStyle w:val="ListParagraph"/>
        <w:numPr>
          <w:ilvl w:val="3"/>
          <w:numId w:val="32"/>
        </w:numPr>
        <w:spacing w:before="100" w:beforeAutospacing="1" w:after="100" w:afterAutospacing="1" w:line="276" w:lineRule="auto"/>
        <w:ind w:right="0"/>
        <w:rPr>
          <w:rFonts w:ascii="Calibri" w:hAnsi="Calibri" w:cs="Calibri"/>
        </w:rPr>
      </w:pPr>
      <w:r w:rsidRPr="00D05375">
        <w:rPr>
          <w:rFonts w:ascii="Calibri" w:hAnsi="Calibri" w:cs="Calibri"/>
        </w:rPr>
        <w:t>In your app’s dashboard, go to the WhatsApp product configuration.</w:t>
      </w:r>
    </w:p>
    <w:p w14:paraId="4E432A1A" w14:textId="14375930" w:rsidR="006656B7" w:rsidRPr="00D05375" w:rsidRDefault="006656B7" w:rsidP="00D05375">
      <w:pPr>
        <w:pStyle w:val="ListParagraph"/>
        <w:numPr>
          <w:ilvl w:val="3"/>
          <w:numId w:val="32"/>
        </w:numPr>
        <w:spacing w:before="100" w:beforeAutospacing="1" w:after="100" w:afterAutospacing="1" w:line="276" w:lineRule="auto"/>
        <w:ind w:right="0"/>
        <w:rPr>
          <w:rFonts w:ascii="Calibri" w:hAnsi="Calibri" w:cs="Calibri"/>
        </w:rPr>
      </w:pPr>
      <w:r w:rsidRPr="00D05375">
        <w:rPr>
          <w:rFonts w:ascii="Calibri" w:hAnsi="Calibri" w:cs="Calibri"/>
        </w:rPr>
        <w:t>Create or manage a phone num</w:t>
      </w:r>
      <w:r w:rsidR="00762533" w:rsidRPr="00D05375">
        <w:rPr>
          <w:rFonts w:ascii="Calibri" w:hAnsi="Calibri" w:cs="Calibri"/>
        </w:rPr>
        <w:softHyphen/>
      </w:r>
      <w:r w:rsidR="00762533" w:rsidRPr="00D05375">
        <w:rPr>
          <w:rFonts w:ascii="Calibri" w:hAnsi="Calibri" w:cs="Calibri"/>
        </w:rPr>
        <w:softHyphen/>
      </w:r>
      <w:r w:rsidR="00762533" w:rsidRPr="00D05375">
        <w:rPr>
          <w:rFonts w:ascii="Calibri" w:hAnsi="Calibri" w:cs="Calibri"/>
        </w:rPr>
        <w:softHyphen/>
      </w:r>
      <w:r w:rsidR="00762533" w:rsidRPr="00D05375">
        <w:rPr>
          <w:rFonts w:ascii="Calibri" w:hAnsi="Calibri" w:cs="Calibri"/>
        </w:rPr>
        <w:softHyphen/>
      </w:r>
      <w:r w:rsidR="00762533" w:rsidRPr="00D05375">
        <w:rPr>
          <w:rFonts w:ascii="Calibri" w:hAnsi="Calibri" w:cs="Calibri"/>
        </w:rPr>
        <w:softHyphen/>
      </w:r>
      <w:r w:rsidRPr="00D05375">
        <w:rPr>
          <w:rFonts w:ascii="Calibri" w:hAnsi="Calibri" w:cs="Calibri"/>
        </w:rPr>
        <w:t>ber associated with your WhatsApp Business Account (WABA).</w:t>
      </w:r>
    </w:p>
    <w:p w14:paraId="0B3B3C84" w14:textId="0A5BD4FC" w:rsidR="00BD1977" w:rsidRPr="00D05375" w:rsidRDefault="006656B7" w:rsidP="00D05375">
      <w:pPr>
        <w:pStyle w:val="ListParagraph"/>
        <w:numPr>
          <w:ilvl w:val="3"/>
          <w:numId w:val="32"/>
        </w:numPr>
        <w:spacing w:before="100" w:beforeAutospacing="1" w:after="100" w:afterAutospacing="1" w:line="276" w:lineRule="auto"/>
        <w:ind w:right="0"/>
        <w:rPr>
          <w:rFonts w:ascii="Calibri" w:hAnsi="Calibri" w:cs="Calibri"/>
        </w:rPr>
      </w:pPr>
      <w:r w:rsidRPr="00D05375">
        <w:rPr>
          <w:rFonts w:ascii="Calibri" w:hAnsi="Calibri" w:cs="Calibri"/>
        </w:rPr>
        <w:t>Once your phone number is verified, generate a permanent Access Token for your app.</w:t>
      </w:r>
    </w:p>
    <w:p w14:paraId="00067376" w14:textId="4DBBA6A7" w:rsidR="00BD1977" w:rsidRPr="00D05375" w:rsidRDefault="00BD1977" w:rsidP="00D05375">
      <w:pPr>
        <w:pStyle w:val="Heading4"/>
        <w:spacing w:line="276" w:lineRule="auto"/>
        <w:rPr>
          <w:rFonts w:ascii="Calibri" w:eastAsia="Cambria" w:hAnsi="Calibri" w:cs="Calibri"/>
          <w:color w:val="595959"/>
        </w:rPr>
      </w:pPr>
      <w:r w:rsidRPr="00D05375">
        <w:rPr>
          <w:rFonts w:ascii="Calibri" w:eastAsia="Cambria" w:hAnsi="Calibri" w:cs="Calibri"/>
          <w:color w:val="595959"/>
        </w:rPr>
        <w:t xml:space="preserve">6.  Set </w:t>
      </w:r>
      <w:r w:rsidR="00653825" w:rsidRPr="00D05375">
        <w:rPr>
          <w:rFonts w:ascii="Calibri" w:eastAsia="Cambria" w:hAnsi="Calibri" w:cs="Calibri"/>
          <w:color w:val="595959"/>
        </w:rPr>
        <w:t>up</w:t>
      </w:r>
      <w:r w:rsidRPr="00D05375">
        <w:rPr>
          <w:rFonts w:ascii="Calibri" w:eastAsia="Cambria" w:hAnsi="Calibri" w:cs="Calibri"/>
          <w:color w:val="595959"/>
        </w:rPr>
        <w:t xml:space="preserve"> a </w:t>
      </w:r>
      <w:proofErr w:type="spellStart"/>
      <w:r w:rsidRPr="00D05375">
        <w:rPr>
          <w:rFonts w:ascii="Calibri" w:eastAsia="Cambria" w:hAnsi="Calibri" w:cs="Calibri"/>
          <w:color w:val="595959"/>
        </w:rPr>
        <w:t>Webhook</w:t>
      </w:r>
      <w:proofErr w:type="spellEnd"/>
      <w:r w:rsidRPr="00D05375">
        <w:rPr>
          <w:rFonts w:ascii="Calibri" w:eastAsia="Cambria" w:hAnsi="Calibri" w:cs="Calibri"/>
          <w:color w:val="595959"/>
        </w:rPr>
        <w:t xml:space="preserve"> for WhatsApp API</w:t>
      </w:r>
    </w:p>
    <w:p w14:paraId="0ADD11F6" w14:textId="77777777" w:rsidR="00863A0A" w:rsidRPr="00D05375" w:rsidRDefault="00863A0A" w:rsidP="00D05375">
      <w:pPr>
        <w:pStyle w:val="ListParagraph"/>
        <w:numPr>
          <w:ilvl w:val="2"/>
          <w:numId w:val="15"/>
        </w:numPr>
        <w:spacing w:before="100" w:beforeAutospacing="1" w:after="100" w:afterAutospacing="1" w:line="276" w:lineRule="auto"/>
        <w:ind w:right="0"/>
        <w:rPr>
          <w:rFonts w:ascii="Calibri" w:hAnsi="Calibri" w:cs="Calibri"/>
        </w:rPr>
      </w:pPr>
      <w:r w:rsidRPr="00D05375">
        <w:rPr>
          <w:rFonts w:ascii="Calibri" w:hAnsi="Calibri" w:cs="Calibri"/>
        </w:rPr>
        <w:t xml:space="preserve">Configure </w:t>
      </w:r>
      <w:proofErr w:type="spellStart"/>
      <w:r w:rsidRPr="00D05375">
        <w:rPr>
          <w:rFonts w:ascii="Calibri" w:hAnsi="Calibri" w:cs="Calibri"/>
        </w:rPr>
        <w:t>Webhook</w:t>
      </w:r>
      <w:proofErr w:type="spellEnd"/>
      <w:r w:rsidRPr="00D05375">
        <w:rPr>
          <w:rFonts w:ascii="Calibri" w:hAnsi="Calibri" w:cs="Calibri"/>
        </w:rPr>
        <w:t xml:space="preserve"> for WhatsApp</w:t>
      </w:r>
    </w:p>
    <w:p w14:paraId="5E06CA6E" w14:textId="77777777" w:rsidR="00863A0A" w:rsidRPr="00D05375" w:rsidRDefault="00863A0A" w:rsidP="00D05375">
      <w:pPr>
        <w:pStyle w:val="ListParagraph"/>
        <w:numPr>
          <w:ilvl w:val="3"/>
          <w:numId w:val="41"/>
        </w:numPr>
        <w:spacing w:before="100" w:beforeAutospacing="1" w:after="100" w:afterAutospacing="1" w:line="276" w:lineRule="auto"/>
        <w:ind w:right="0"/>
        <w:rPr>
          <w:rFonts w:ascii="Calibri" w:hAnsi="Calibri" w:cs="Calibri"/>
        </w:rPr>
      </w:pPr>
      <w:r w:rsidRPr="00D05375">
        <w:rPr>
          <w:rFonts w:ascii="Calibri" w:hAnsi="Calibri" w:cs="Calibri"/>
        </w:rPr>
        <w:t xml:space="preserve">Once the </w:t>
      </w:r>
      <w:proofErr w:type="spellStart"/>
      <w:r w:rsidRPr="00D05375">
        <w:rPr>
          <w:rFonts w:ascii="Calibri" w:hAnsi="Calibri" w:cs="Calibri"/>
        </w:rPr>
        <w:t>Webhooks</w:t>
      </w:r>
      <w:proofErr w:type="spellEnd"/>
      <w:r w:rsidRPr="00D05375">
        <w:rPr>
          <w:rFonts w:ascii="Calibri" w:hAnsi="Calibri" w:cs="Calibri"/>
        </w:rPr>
        <w:t xml:space="preserve"> product is added, you will be prompted to set up </w:t>
      </w:r>
      <w:proofErr w:type="spellStart"/>
      <w:r w:rsidRPr="00D05375">
        <w:rPr>
          <w:rFonts w:ascii="Calibri" w:hAnsi="Calibri" w:cs="Calibri"/>
        </w:rPr>
        <w:t>webhooks</w:t>
      </w:r>
      <w:proofErr w:type="spellEnd"/>
      <w:r w:rsidRPr="00D05375">
        <w:rPr>
          <w:rFonts w:ascii="Calibri" w:hAnsi="Calibri" w:cs="Calibri"/>
        </w:rPr>
        <w:t xml:space="preserve"> for various products.</w:t>
      </w:r>
    </w:p>
    <w:p w14:paraId="4590C36A" w14:textId="77777777" w:rsidR="00863A0A" w:rsidRPr="00D05375" w:rsidRDefault="00863A0A" w:rsidP="00D05375">
      <w:pPr>
        <w:pStyle w:val="ListParagraph"/>
        <w:numPr>
          <w:ilvl w:val="3"/>
          <w:numId w:val="41"/>
        </w:numPr>
        <w:spacing w:before="100" w:beforeAutospacing="1" w:after="100" w:afterAutospacing="1" w:line="276" w:lineRule="auto"/>
        <w:ind w:right="0"/>
        <w:rPr>
          <w:rFonts w:ascii="Calibri" w:hAnsi="Calibri" w:cs="Calibri"/>
        </w:rPr>
      </w:pPr>
      <w:r w:rsidRPr="00D05375">
        <w:rPr>
          <w:rFonts w:ascii="Calibri" w:hAnsi="Calibri" w:cs="Calibri"/>
        </w:rPr>
        <w:t>Choose WhatsApp from the list of products.</w:t>
      </w:r>
    </w:p>
    <w:p w14:paraId="5DA59119" w14:textId="500309AC" w:rsidR="00863A0A" w:rsidRPr="00D05375" w:rsidRDefault="00863A0A" w:rsidP="00D05375">
      <w:pPr>
        <w:pStyle w:val="ListParagraph"/>
        <w:numPr>
          <w:ilvl w:val="2"/>
          <w:numId w:val="15"/>
        </w:numPr>
        <w:spacing w:before="100" w:beforeAutospacing="1" w:after="100" w:afterAutospacing="1" w:line="276" w:lineRule="auto"/>
        <w:ind w:right="0"/>
        <w:rPr>
          <w:rFonts w:ascii="Calibri" w:hAnsi="Calibri" w:cs="Calibri"/>
        </w:rPr>
      </w:pPr>
      <w:r w:rsidRPr="00D05375">
        <w:rPr>
          <w:rFonts w:ascii="Calibri" w:hAnsi="Calibri" w:cs="Calibri"/>
        </w:rPr>
        <w:t xml:space="preserve"> Set Callback URL and Verify Token</w:t>
      </w:r>
    </w:p>
    <w:p w14:paraId="33BC52E2" w14:textId="77777777" w:rsidR="00863A0A" w:rsidRPr="00D05375" w:rsidRDefault="00863A0A" w:rsidP="00D05375">
      <w:pPr>
        <w:pStyle w:val="ListParagraph"/>
        <w:numPr>
          <w:ilvl w:val="3"/>
          <w:numId w:val="42"/>
        </w:numPr>
        <w:spacing w:before="100" w:beforeAutospacing="1" w:after="100" w:afterAutospacing="1" w:line="276" w:lineRule="auto"/>
        <w:ind w:right="0"/>
        <w:rPr>
          <w:rFonts w:ascii="Calibri" w:hAnsi="Calibri" w:cs="Calibri"/>
        </w:rPr>
      </w:pPr>
      <w:r w:rsidRPr="00D05375">
        <w:rPr>
          <w:rFonts w:ascii="Calibri" w:hAnsi="Calibri" w:cs="Calibri"/>
        </w:rPr>
        <w:t>Callback URL: Enter the URL of your server where you want to receive WhatsApp events (e.g., incoming messages, status updates).</w:t>
      </w:r>
    </w:p>
    <w:p w14:paraId="72A7A77B" w14:textId="5AC48A08" w:rsidR="00863A0A" w:rsidRPr="00D05375" w:rsidRDefault="00863A0A" w:rsidP="00D05375">
      <w:pPr>
        <w:pStyle w:val="ListParagraph"/>
        <w:numPr>
          <w:ilvl w:val="3"/>
          <w:numId w:val="42"/>
        </w:numPr>
        <w:spacing w:before="100" w:beforeAutospacing="1" w:after="100" w:afterAutospacing="1" w:line="276" w:lineRule="auto"/>
        <w:ind w:right="0"/>
        <w:rPr>
          <w:rFonts w:ascii="Calibri" w:hAnsi="Calibri" w:cs="Calibri"/>
        </w:rPr>
      </w:pPr>
      <w:r w:rsidRPr="00D05375">
        <w:rPr>
          <w:rFonts w:ascii="Calibri" w:hAnsi="Calibri" w:cs="Calibri"/>
        </w:rPr>
        <w:t>Verify Token: Create a custom token that will be used for verifying that Facebook’s requests to your server are authentic.</w:t>
      </w:r>
    </w:p>
    <w:p w14:paraId="38094CA3" w14:textId="77777777" w:rsidR="00BD1977" w:rsidRPr="00D05375" w:rsidRDefault="00BD1977" w:rsidP="00D05375">
      <w:pPr>
        <w:spacing w:line="276" w:lineRule="auto"/>
        <w:rPr>
          <w:rFonts w:ascii="Calibri" w:hAnsi="Calibri" w:cs="Calibri"/>
        </w:rPr>
      </w:pPr>
    </w:p>
    <w:p w14:paraId="205998FE" w14:textId="26AAA827" w:rsidR="00BD1977" w:rsidRPr="00D05375" w:rsidRDefault="00BD1977" w:rsidP="00D05375">
      <w:pPr>
        <w:pBdr>
          <w:top w:val="nil"/>
          <w:left w:val="nil"/>
          <w:bottom w:val="nil"/>
          <w:right w:val="nil"/>
          <w:between w:val="nil"/>
        </w:pBdr>
        <w:spacing w:before="0" w:after="0" w:line="276" w:lineRule="auto"/>
        <w:rPr>
          <w:rFonts w:ascii="Calibri" w:eastAsia="Cambria" w:hAnsi="Calibri" w:cs="Calibri"/>
          <w:b/>
          <w:color w:val="595959"/>
          <w:szCs w:val="24"/>
        </w:rPr>
      </w:pPr>
      <w:r w:rsidRPr="00D05375">
        <w:rPr>
          <w:rFonts w:ascii="Calibri" w:eastAsia="Cambria" w:hAnsi="Calibri" w:cs="Calibri"/>
          <w:b/>
          <w:color w:val="595959"/>
          <w:szCs w:val="24"/>
        </w:rPr>
        <w:t>Additional Tips:</w:t>
      </w:r>
    </w:p>
    <w:p w14:paraId="7C01AA1E" w14:textId="77777777" w:rsidR="00BD1977" w:rsidRPr="00D05375" w:rsidRDefault="00BD1977" w:rsidP="00D05375">
      <w:pPr>
        <w:pBdr>
          <w:top w:val="nil"/>
          <w:left w:val="nil"/>
          <w:bottom w:val="nil"/>
          <w:right w:val="nil"/>
          <w:between w:val="nil"/>
        </w:pBdr>
        <w:spacing w:before="0" w:after="0" w:line="276" w:lineRule="auto"/>
        <w:rPr>
          <w:rFonts w:ascii="Calibri" w:eastAsia="Cambria" w:hAnsi="Calibri" w:cs="Calibri"/>
          <w:b/>
          <w:color w:val="595959"/>
          <w:szCs w:val="24"/>
        </w:rPr>
      </w:pPr>
    </w:p>
    <w:p w14:paraId="162A4C6B" w14:textId="77777777" w:rsidR="00BD1977" w:rsidRPr="00D05375" w:rsidRDefault="00BD1977" w:rsidP="00D05375">
      <w:pPr>
        <w:pStyle w:val="ListParagraph"/>
        <w:numPr>
          <w:ilvl w:val="1"/>
          <w:numId w:val="39"/>
        </w:numPr>
        <w:pBdr>
          <w:top w:val="nil"/>
          <w:left w:val="nil"/>
          <w:bottom w:val="nil"/>
          <w:right w:val="nil"/>
          <w:between w:val="nil"/>
        </w:pBdr>
        <w:spacing w:before="0" w:after="0" w:line="276" w:lineRule="auto"/>
        <w:rPr>
          <w:rFonts w:ascii="Calibri" w:hAnsi="Calibri" w:cs="Calibri"/>
        </w:rPr>
      </w:pPr>
      <w:r w:rsidRPr="00D05375">
        <w:rPr>
          <w:rFonts w:ascii="Calibri" w:hAnsi="Calibri" w:cs="Calibri"/>
        </w:rPr>
        <w:t>Business Verification: Make sure your Facebook Business account is verified to avoid any issues during the setup.</w:t>
      </w:r>
    </w:p>
    <w:p w14:paraId="7138EE4B" w14:textId="71219BD6" w:rsidR="00243ACA" w:rsidRPr="00D05375" w:rsidRDefault="00BD1977" w:rsidP="00D05375">
      <w:pPr>
        <w:pStyle w:val="ListParagraph"/>
        <w:numPr>
          <w:ilvl w:val="1"/>
          <w:numId w:val="39"/>
        </w:numPr>
        <w:pBdr>
          <w:top w:val="nil"/>
          <w:left w:val="nil"/>
          <w:bottom w:val="nil"/>
          <w:right w:val="nil"/>
          <w:between w:val="nil"/>
        </w:pBdr>
        <w:spacing w:before="0" w:after="0" w:line="276" w:lineRule="auto"/>
        <w:rPr>
          <w:rFonts w:ascii="Calibri" w:hAnsi="Calibri" w:cs="Calibri"/>
        </w:rPr>
      </w:pPr>
      <w:r w:rsidRPr="00D05375">
        <w:rPr>
          <w:rFonts w:ascii="Calibri" w:hAnsi="Calibri" w:cs="Calibri"/>
        </w:rPr>
        <w:t>OAuth Settings: Ensure that you correctly configure your OAuth Redirect URIs and Login Permissions to avoid login failures.</w:t>
      </w:r>
    </w:p>
    <w:p w14:paraId="31644CA4" w14:textId="77777777" w:rsidR="00BD1977" w:rsidRPr="00D05375" w:rsidRDefault="00BD1977" w:rsidP="00D05375">
      <w:pPr>
        <w:pStyle w:val="ListParagraph"/>
        <w:pBdr>
          <w:top w:val="nil"/>
          <w:left w:val="nil"/>
          <w:bottom w:val="nil"/>
          <w:right w:val="nil"/>
          <w:between w:val="nil"/>
        </w:pBdr>
        <w:spacing w:before="0" w:after="0" w:line="276" w:lineRule="auto"/>
        <w:ind w:left="1440"/>
        <w:rPr>
          <w:rFonts w:ascii="Calibri" w:hAnsi="Calibri" w:cs="Calibri"/>
        </w:rPr>
      </w:pPr>
    </w:p>
    <w:p w14:paraId="1496D449" w14:textId="77777777" w:rsidR="004807E9" w:rsidRPr="00D05375" w:rsidRDefault="004807E9" w:rsidP="00D05375">
      <w:pPr>
        <w:pBdr>
          <w:top w:val="nil"/>
          <w:left w:val="nil"/>
          <w:bottom w:val="nil"/>
          <w:right w:val="nil"/>
          <w:between w:val="nil"/>
        </w:pBdr>
        <w:spacing w:before="0" w:after="0" w:line="276" w:lineRule="auto"/>
        <w:rPr>
          <w:rFonts w:ascii="Calibri" w:eastAsia="Cambria" w:hAnsi="Calibri" w:cs="Calibri"/>
          <w:b/>
          <w:color w:val="595959"/>
          <w:szCs w:val="24"/>
        </w:rPr>
      </w:pPr>
      <w:r w:rsidRPr="00D05375">
        <w:rPr>
          <w:rFonts w:ascii="Calibri" w:eastAsia="Cambria" w:hAnsi="Calibri" w:cs="Calibri"/>
          <w:b/>
          <w:color w:val="595959"/>
          <w:szCs w:val="24"/>
        </w:rPr>
        <w:t>Usage</w:t>
      </w:r>
    </w:p>
    <w:p w14:paraId="01935A1A" w14:textId="3D8E85F0" w:rsidR="00D50F55" w:rsidRPr="00D05375" w:rsidRDefault="00D50F55" w:rsidP="00D05375">
      <w:pPr>
        <w:spacing w:before="100" w:beforeAutospacing="1" w:after="100" w:afterAutospacing="1" w:line="276" w:lineRule="auto"/>
        <w:ind w:right="0"/>
        <w:rPr>
          <w:rFonts w:ascii="Calibri" w:eastAsia="Times New Roman" w:hAnsi="Calibri" w:cs="Calibri"/>
          <w:color w:val="auto"/>
          <w:kern w:val="0"/>
          <w:szCs w:val="24"/>
        </w:rPr>
      </w:pPr>
      <w:r w:rsidRPr="00D05375">
        <w:rPr>
          <w:rFonts w:ascii="Calibri" w:eastAsia="Cambria" w:hAnsi="Calibri" w:cs="Calibri"/>
          <w:b/>
          <w:color w:val="595959"/>
          <w:szCs w:val="24"/>
        </w:rPr>
        <w:t>Common Issues</w:t>
      </w:r>
    </w:p>
    <w:p w14:paraId="5F8A63CA" w14:textId="3425B076" w:rsidR="00CF7D1E" w:rsidRPr="00D05375" w:rsidRDefault="00CF7D1E" w:rsidP="00D05375">
      <w:pPr>
        <w:pStyle w:val="ListParagraph"/>
        <w:numPr>
          <w:ilvl w:val="2"/>
          <w:numId w:val="15"/>
        </w:numPr>
        <w:spacing w:before="100" w:beforeAutospacing="1" w:after="100" w:afterAutospacing="1" w:line="276" w:lineRule="auto"/>
        <w:ind w:right="0"/>
        <w:rPr>
          <w:rFonts w:ascii="Calibri" w:hAnsi="Calibri" w:cs="Calibri"/>
        </w:rPr>
      </w:pPr>
      <w:r w:rsidRPr="00D05375">
        <w:rPr>
          <w:rFonts w:ascii="Calibri" w:hAnsi="Calibri" w:cs="Calibri"/>
        </w:rPr>
        <w:lastRenderedPageBreak/>
        <w:t xml:space="preserve">Embedded Signup Not Displaying: Ensure that all installation steps are completed and that your </w:t>
      </w:r>
      <w:hyperlink r:id="rId14" w:history="1">
        <w:proofErr w:type="spellStart"/>
        <w:r w:rsidRPr="00D05375">
          <w:rPr>
            <w:rStyle w:val="Hyperlink"/>
            <w:rFonts w:ascii="Calibri" w:eastAsia="Cambria" w:hAnsi="Calibri" w:cs="Calibri"/>
            <w:b/>
            <w:color w:val="354ABF"/>
            <w:szCs w:val="24"/>
          </w:rPr>
          <w:t>SaleBot</w:t>
        </w:r>
        <w:proofErr w:type="spellEnd"/>
      </w:hyperlink>
      <w:r w:rsidRPr="00D05375">
        <w:rPr>
          <w:rFonts w:ascii="Calibri" w:hAnsi="Calibri" w:cs="Calibri"/>
        </w:rPr>
        <w:t xml:space="preserve"> version meets the required version.</w:t>
      </w:r>
    </w:p>
    <w:p w14:paraId="3856D31E" w14:textId="40B915A8" w:rsidR="00CF7D1E" w:rsidRPr="00D05375" w:rsidRDefault="00CF7D1E" w:rsidP="00D05375">
      <w:pPr>
        <w:pStyle w:val="ListParagraph"/>
        <w:numPr>
          <w:ilvl w:val="2"/>
          <w:numId w:val="15"/>
        </w:numPr>
        <w:spacing w:before="100" w:beforeAutospacing="1" w:after="100" w:afterAutospacing="1" w:line="276" w:lineRule="auto"/>
        <w:ind w:right="0"/>
        <w:rPr>
          <w:rFonts w:ascii="Calibri" w:hAnsi="Calibri" w:cs="Calibri"/>
        </w:rPr>
      </w:pPr>
      <w:r w:rsidRPr="00D05375">
        <w:rPr>
          <w:rFonts w:ascii="Calibri" w:hAnsi="Calibri" w:cs="Calibri"/>
        </w:rPr>
        <w:t>Check WhatsApp API Setup: Verify that all fields in the WhatsApp API Setup form contain the correct data. Ensure there are no typos in the App Name, App ID, Configuration ID, App Secret, and Access Token.</w:t>
      </w:r>
    </w:p>
    <w:p w14:paraId="1780B788" w14:textId="04FCDB29" w:rsidR="00E84142" w:rsidRPr="00D05375" w:rsidRDefault="00E84142" w:rsidP="00D05375">
      <w:pPr>
        <w:pStyle w:val="ListParagraph"/>
        <w:numPr>
          <w:ilvl w:val="2"/>
          <w:numId w:val="15"/>
        </w:numPr>
        <w:spacing w:before="100" w:beforeAutospacing="1" w:after="100" w:afterAutospacing="1" w:line="276" w:lineRule="auto"/>
        <w:ind w:right="0"/>
        <w:rPr>
          <w:rFonts w:ascii="Calibri" w:hAnsi="Calibri" w:cs="Calibri"/>
        </w:rPr>
      </w:pPr>
      <w:r w:rsidRPr="00D05375">
        <w:rPr>
          <w:rFonts w:ascii="Calibri" w:hAnsi="Calibri" w:cs="Calibri"/>
        </w:rPr>
        <w:t>Check if Embedded Signup is Active: Confirm that the Embedded Signup add-on is active in the admin panel. If it is not active, go to the Installed Add-ons section and activate it.</w:t>
      </w:r>
    </w:p>
    <w:p w14:paraId="03E8695F" w14:textId="4D825E1A" w:rsidR="006808B2" w:rsidRPr="00D05375" w:rsidRDefault="006808B2" w:rsidP="00D05375">
      <w:pPr>
        <w:pBdr>
          <w:top w:val="nil"/>
          <w:left w:val="nil"/>
          <w:bottom w:val="nil"/>
          <w:right w:val="nil"/>
          <w:between w:val="nil"/>
        </w:pBdr>
        <w:spacing w:before="0" w:after="0" w:line="276" w:lineRule="auto"/>
        <w:ind w:left="1440"/>
        <w:rPr>
          <w:rFonts w:ascii="Calibri" w:eastAsia="Cambria" w:hAnsi="Calibri" w:cs="Calibri"/>
          <w:color w:val="595959"/>
          <w:szCs w:val="24"/>
        </w:rPr>
      </w:pPr>
    </w:p>
    <w:p w14:paraId="1D60E7FC" w14:textId="77777777" w:rsidR="00CF7D1E" w:rsidRPr="00D05375" w:rsidRDefault="00CF7D1E" w:rsidP="00D05375">
      <w:pPr>
        <w:pBdr>
          <w:top w:val="nil"/>
          <w:left w:val="nil"/>
          <w:bottom w:val="nil"/>
          <w:right w:val="nil"/>
          <w:between w:val="nil"/>
        </w:pBdr>
        <w:spacing w:before="0" w:after="0" w:line="276" w:lineRule="auto"/>
        <w:ind w:left="1440"/>
        <w:rPr>
          <w:rFonts w:ascii="Calibri" w:eastAsia="Cambria" w:hAnsi="Calibri" w:cs="Calibri"/>
          <w:color w:val="595959"/>
          <w:szCs w:val="24"/>
        </w:rPr>
      </w:pPr>
    </w:p>
    <w:p w14:paraId="401287D9" w14:textId="0768CBFB" w:rsidR="004B1624" w:rsidRPr="00D05375" w:rsidRDefault="00D50F55" w:rsidP="00D05375">
      <w:pPr>
        <w:pBdr>
          <w:top w:val="nil"/>
          <w:left w:val="nil"/>
          <w:bottom w:val="nil"/>
          <w:right w:val="nil"/>
          <w:between w:val="nil"/>
        </w:pBdr>
        <w:spacing w:before="0" w:after="0" w:line="276" w:lineRule="auto"/>
        <w:ind w:left="1440"/>
        <w:jc w:val="center"/>
        <w:rPr>
          <w:rFonts w:ascii="Calibri" w:eastAsia="Cambria" w:hAnsi="Calibri" w:cs="Calibri"/>
          <w:i/>
          <w:color w:val="595959"/>
          <w:sz w:val="22"/>
          <w:szCs w:val="22"/>
        </w:rPr>
      </w:pPr>
      <w:r w:rsidRPr="00D05375">
        <w:rPr>
          <w:rFonts w:ascii="Calibri" w:eastAsia="Cambria" w:hAnsi="Calibri" w:cs="Calibri"/>
          <w:i/>
          <w:color w:val="595959"/>
          <w:sz w:val="22"/>
          <w:szCs w:val="22"/>
        </w:rPr>
        <w:t xml:space="preserve">This documentation provides a thorough guide for users to understand, install, and use the </w:t>
      </w:r>
      <w:r w:rsidR="00B91F6A" w:rsidRPr="00D05375">
        <w:rPr>
          <w:rFonts w:ascii="Calibri" w:eastAsia="Cambria" w:hAnsi="Calibri" w:cs="Calibri"/>
          <w:i/>
          <w:color w:val="595959"/>
          <w:sz w:val="22"/>
          <w:szCs w:val="22"/>
        </w:rPr>
        <w:t>Embedded Signup</w:t>
      </w:r>
      <w:r w:rsidRPr="00D05375">
        <w:rPr>
          <w:rFonts w:ascii="Calibri" w:eastAsia="Cambria" w:hAnsi="Calibri" w:cs="Calibri"/>
          <w:i/>
          <w:color w:val="595959"/>
          <w:sz w:val="22"/>
          <w:szCs w:val="22"/>
        </w:rPr>
        <w:t xml:space="preserve"> </w:t>
      </w:r>
      <w:proofErr w:type="spellStart"/>
      <w:r w:rsidRPr="00D05375">
        <w:rPr>
          <w:rFonts w:ascii="Calibri" w:eastAsia="Cambria" w:hAnsi="Calibri" w:cs="Calibri"/>
          <w:i/>
          <w:color w:val="595959"/>
          <w:sz w:val="22"/>
          <w:szCs w:val="22"/>
        </w:rPr>
        <w:t>addon</w:t>
      </w:r>
      <w:proofErr w:type="spellEnd"/>
      <w:r w:rsidRPr="00D05375">
        <w:rPr>
          <w:rFonts w:ascii="Calibri" w:eastAsia="Cambria" w:hAnsi="Calibri" w:cs="Calibri"/>
          <w:i/>
          <w:color w:val="595959"/>
          <w:sz w:val="22"/>
          <w:szCs w:val="22"/>
        </w:rPr>
        <w:t xml:space="preserve"> effectively within the </w:t>
      </w:r>
      <w:proofErr w:type="spellStart"/>
      <w:r w:rsidRPr="00D05375">
        <w:rPr>
          <w:rFonts w:ascii="Calibri" w:eastAsia="Cambria" w:hAnsi="Calibri" w:cs="Calibri"/>
          <w:i/>
          <w:color w:val="595959"/>
          <w:sz w:val="22"/>
          <w:szCs w:val="22"/>
        </w:rPr>
        <w:t>SaleBot</w:t>
      </w:r>
      <w:proofErr w:type="spellEnd"/>
      <w:r w:rsidRPr="00D05375">
        <w:rPr>
          <w:rFonts w:ascii="Calibri" w:eastAsia="Cambria" w:hAnsi="Calibri" w:cs="Calibri"/>
          <w:i/>
          <w:color w:val="595959"/>
          <w:sz w:val="22"/>
          <w:szCs w:val="22"/>
        </w:rPr>
        <w:t xml:space="preserve"> script. If you need further details or additional sections, feel free to let me know!</w:t>
      </w:r>
    </w:p>
    <w:p w14:paraId="4D86B93D" w14:textId="77777777" w:rsidR="00D50F55" w:rsidRPr="00D05375" w:rsidRDefault="00D50F55" w:rsidP="00D05375">
      <w:pPr>
        <w:pBdr>
          <w:top w:val="nil"/>
          <w:left w:val="nil"/>
          <w:bottom w:val="nil"/>
          <w:right w:val="nil"/>
          <w:between w:val="nil"/>
        </w:pBdr>
        <w:spacing w:before="0" w:after="0" w:line="276" w:lineRule="auto"/>
        <w:ind w:left="1440"/>
        <w:rPr>
          <w:rFonts w:ascii="Calibri" w:eastAsia="Cambria" w:hAnsi="Calibri" w:cs="Calibri"/>
          <w:color w:val="595959"/>
          <w:szCs w:val="24"/>
        </w:rPr>
      </w:pPr>
    </w:p>
    <w:p w14:paraId="432A5F25" w14:textId="6B6E3D16" w:rsidR="00B6077E" w:rsidRPr="00D05375" w:rsidRDefault="0095450E" w:rsidP="00D05375">
      <w:pPr>
        <w:pBdr>
          <w:top w:val="nil"/>
          <w:left w:val="nil"/>
          <w:bottom w:val="nil"/>
          <w:right w:val="nil"/>
          <w:between w:val="nil"/>
        </w:pBdr>
        <w:spacing w:before="0" w:after="0" w:line="276" w:lineRule="auto"/>
        <w:jc w:val="center"/>
        <w:rPr>
          <w:rFonts w:ascii="Calibri" w:eastAsia="Cambria" w:hAnsi="Calibri" w:cs="Calibri"/>
          <w:color w:val="000000"/>
          <w:szCs w:val="24"/>
        </w:rPr>
      </w:pPr>
      <w:r w:rsidRPr="00D05375">
        <w:rPr>
          <w:rFonts w:ascii="Calibri" w:eastAsia="Cambria" w:hAnsi="Calibri" w:cs="Calibri"/>
          <w:color w:val="595959"/>
          <w:szCs w:val="24"/>
        </w:rPr>
        <w:t xml:space="preserve">Thanks for Staying with </w:t>
      </w:r>
      <w:hyperlink r:id="rId15" w:history="1">
        <w:proofErr w:type="spellStart"/>
        <w:r w:rsidRPr="00D05375">
          <w:rPr>
            <w:rStyle w:val="Hyperlink"/>
            <w:rFonts w:ascii="Calibri" w:eastAsia="Cambria" w:hAnsi="Calibri" w:cs="Calibri"/>
            <w:b/>
            <w:color w:val="354ABF"/>
            <w:szCs w:val="24"/>
          </w:rPr>
          <w:t>SpaGreen</w:t>
        </w:r>
        <w:proofErr w:type="spellEnd"/>
        <w:r w:rsidRPr="00D05375">
          <w:rPr>
            <w:rStyle w:val="Hyperlink"/>
            <w:rFonts w:ascii="Calibri" w:eastAsia="Cambria" w:hAnsi="Calibri" w:cs="Calibri"/>
            <w:b/>
            <w:color w:val="354ABF"/>
            <w:szCs w:val="24"/>
          </w:rPr>
          <w:t xml:space="preserve"> Creative</w:t>
        </w:r>
      </w:hyperlink>
    </w:p>
    <w:sectPr w:rsidR="00B6077E" w:rsidRPr="00D05375" w:rsidSect="001B14D2">
      <w:headerReference w:type="default" r:id="rId16"/>
      <w:pgSz w:w="12240" w:h="20160" w:code="5"/>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68EA7E" w14:textId="77777777" w:rsidR="003B2F9F" w:rsidRDefault="003B2F9F">
      <w:pPr>
        <w:spacing w:before="0" w:after="0"/>
      </w:pPr>
      <w:r>
        <w:separator/>
      </w:r>
    </w:p>
  </w:endnote>
  <w:endnote w:type="continuationSeparator" w:id="0">
    <w:p w14:paraId="6E99FEA8" w14:textId="77777777" w:rsidR="003B2F9F" w:rsidRDefault="003B2F9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Libre Franklin">
    <w:altName w:val="Times New Roman"/>
    <w:charset w:val="00"/>
    <w:family w:val="auto"/>
    <w:pitch w:val="variable"/>
    <w:sig w:usb0="00000001" w:usb1="4000205B" w:usb2="00000000" w:usb3="00000000" w:csb0="00000193" w:csb1="00000000"/>
  </w:font>
  <w:font w:name="Franklin Gothic Book">
    <w:panose1 w:val="020B05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85012B" w14:textId="77777777" w:rsidR="003B2F9F" w:rsidRDefault="003B2F9F">
      <w:pPr>
        <w:spacing w:before="0" w:after="0"/>
      </w:pPr>
      <w:r>
        <w:separator/>
      </w:r>
    </w:p>
  </w:footnote>
  <w:footnote w:type="continuationSeparator" w:id="0">
    <w:p w14:paraId="43234E6E" w14:textId="77777777" w:rsidR="003B2F9F" w:rsidRDefault="003B2F9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961CF4" w14:textId="42312157" w:rsidR="00B6077E" w:rsidRDefault="00B6077E" w:rsidP="00364181">
    <w:pPr>
      <w:pBdr>
        <w:top w:val="nil"/>
        <w:left w:val="nil"/>
        <w:bottom w:val="nil"/>
        <w:right w:val="nil"/>
        <w:between w:val="nil"/>
      </w:pBdr>
      <w:tabs>
        <w:tab w:val="right" w:pos="10080"/>
      </w:tabs>
      <w:spacing w:after="0"/>
      <w:rPr>
        <w:rFonts w:eastAsia="Libre Franklin"/>
        <w:color w:val="595959"/>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C3A32"/>
    <w:multiLevelType w:val="multilevel"/>
    <w:tmpl w:val="F04E9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436A7"/>
    <w:multiLevelType w:val="multilevel"/>
    <w:tmpl w:val="D4601D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start w:val="1"/>
      <w:numFmt w:val="bullet"/>
      <w:lvlText w:val=""/>
      <w:lvlJc w:val="left"/>
      <w:pPr>
        <w:tabs>
          <w:tab w:val="num" w:pos="3600"/>
        </w:tabs>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A7468"/>
    <w:multiLevelType w:val="multilevel"/>
    <w:tmpl w:val="F04E9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F0A55"/>
    <w:multiLevelType w:val="multilevel"/>
    <w:tmpl w:val="26FE4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936261"/>
    <w:multiLevelType w:val="multilevel"/>
    <w:tmpl w:val="F588F204"/>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2E0253"/>
    <w:multiLevelType w:val="multilevel"/>
    <w:tmpl w:val="68142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B25E88"/>
    <w:multiLevelType w:val="multilevel"/>
    <w:tmpl w:val="330EF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start w:val="1"/>
      <w:numFmt w:val="bullet"/>
      <w:lvlText w:val=""/>
      <w:lvlJc w:val="left"/>
      <w:pPr>
        <w:tabs>
          <w:tab w:val="num" w:pos="3600"/>
        </w:tabs>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AB18F7"/>
    <w:multiLevelType w:val="hybridMultilevel"/>
    <w:tmpl w:val="C9068A06"/>
    <w:lvl w:ilvl="0" w:tplc="0409000F">
      <w:start w:val="1"/>
      <w:numFmt w:val="decimal"/>
      <w:lvlText w:val="%1."/>
      <w:lvlJc w:val="left"/>
      <w:pPr>
        <w:ind w:left="1709" w:hanging="360"/>
      </w:pPr>
    </w:lvl>
    <w:lvl w:ilvl="1" w:tplc="04090019" w:tentative="1">
      <w:start w:val="1"/>
      <w:numFmt w:val="lowerLetter"/>
      <w:lvlText w:val="%2."/>
      <w:lvlJc w:val="left"/>
      <w:pPr>
        <w:ind w:left="2429" w:hanging="360"/>
      </w:pPr>
    </w:lvl>
    <w:lvl w:ilvl="2" w:tplc="0409001B" w:tentative="1">
      <w:start w:val="1"/>
      <w:numFmt w:val="lowerRoman"/>
      <w:lvlText w:val="%3."/>
      <w:lvlJc w:val="right"/>
      <w:pPr>
        <w:ind w:left="3149" w:hanging="180"/>
      </w:pPr>
    </w:lvl>
    <w:lvl w:ilvl="3" w:tplc="0409000F" w:tentative="1">
      <w:start w:val="1"/>
      <w:numFmt w:val="decimal"/>
      <w:lvlText w:val="%4."/>
      <w:lvlJc w:val="left"/>
      <w:pPr>
        <w:ind w:left="3869" w:hanging="360"/>
      </w:pPr>
    </w:lvl>
    <w:lvl w:ilvl="4" w:tplc="04090019" w:tentative="1">
      <w:start w:val="1"/>
      <w:numFmt w:val="lowerLetter"/>
      <w:lvlText w:val="%5."/>
      <w:lvlJc w:val="left"/>
      <w:pPr>
        <w:ind w:left="4589" w:hanging="360"/>
      </w:pPr>
    </w:lvl>
    <w:lvl w:ilvl="5" w:tplc="0409001B" w:tentative="1">
      <w:start w:val="1"/>
      <w:numFmt w:val="lowerRoman"/>
      <w:lvlText w:val="%6."/>
      <w:lvlJc w:val="right"/>
      <w:pPr>
        <w:ind w:left="5309" w:hanging="180"/>
      </w:pPr>
    </w:lvl>
    <w:lvl w:ilvl="6" w:tplc="0409000F" w:tentative="1">
      <w:start w:val="1"/>
      <w:numFmt w:val="decimal"/>
      <w:lvlText w:val="%7."/>
      <w:lvlJc w:val="left"/>
      <w:pPr>
        <w:ind w:left="6029" w:hanging="360"/>
      </w:pPr>
    </w:lvl>
    <w:lvl w:ilvl="7" w:tplc="04090019" w:tentative="1">
      <w:start w:val="1"/>
      <w:numFmt w:val="lowerLetter"/>
      <w:lvlText w:val="%8."/>
      <w:lvlJc w:val="left"/>
      <w:pPr>
        <w:ind w:left="6749" w:hanging="360"/>
      </w:pPr>
    </w:lvl>
    <w:lvl w:ilvl="8" w:tplc="0409001B" w:tentative="1">
      <w:start w:val="1"/>
      <w:numFmt w:val="lowerRoman"/>
      <w:lvlText w:val="%9."/>
      <w:lvlJc w:val="right"/>
      <w:pPr>
        <w:ind w:left="7469" w:hanging="180"/>
      </w:pPr>
    </w:lvl>
  </w:abstractNum>
  <w:abstractNum w:abstractNumId="8" w15:restartNumberingAfterBreak="0">
    <w:nsid w:val="1C470B0A"/>
    <w:multiLevelType w:val="hybridMultilevel"/>
    <w:tmpl w:val="3F2AA33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1EA557BB"/>
    <w:multiLevelType w:val="multilevel"/>
    <w:tmpl w:val="330EF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start w:val="1"/>
      <w:numFmt w:val="bullet"/>
      <w:lvlText w:val=""/>
      <w:lvlJc w:val="left"/>
      <w:pPr>
        <w:tabs>
          <w:tab w:val="num" w:pos="3600"/>
        </w:tabs>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7216E8"/>
    <w:multiLevelType w:val="multilevel"/>
    <w:tmpl w:val="DCE0F7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6479E"/>
    <w:multiLevelType w:val="multilevel"/>
    <w:tmpl w:val="8A8ED3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80197"/>
    <w:multiLevelType w:val="multilevel"/>
    <w:tmpl w:val="F04E9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63038D"/>
    <w:multiLevelType w:val="multilevel"/>
    <w:tmpl w:val="BA8AD5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C224D"/>
    <w:multiLevelType w:val="multilevel"/>
    <w:tmpl w:val="4B16F640"/>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 w15:restartNumberingAfterBreak="0">
    <w:nsid w:val="2E01173D"/>
    <w:multiLevelType w:val="hybridMultilevel"/>
    <w:tmpl w:val="84E4AAC0"/>
    <w:lvl w:ilvl="0" w:tplc="04090001">
      <w:start w:val="1"/>
      <w:numFmt w:val="bullet"/>
      <w:lvlText w:val=""/>
      <w:lvlJc w:val="left"/>
      <w:pPr>
        <w:ind w:left="1709" w:hanging="360"/>
      </w:pPr>
      <w:rPr>
        <w:rFonts w:ascii="Symbol" w:hAnsi="Symbol" w:hint="default"/>
      </w:rPr>
    </w:lvl>
    <w:lvl w:ilvl="1" w:tplc="04090019" w:tentative="1">
      <w:start w:val="1"/>
      <w:numFmt w:val="lowerLetter"/>
      <w:lvlText w:val="%2."/>
      <w:lvlJc w:val="left"/>
      <w:pPr>
        <w:ind w:left="2429" w:hanging="360"/>
      </w:pPr>
    </w:lvl>
    <w:lvl w:ilvl="2" w:tplc="0409001B" w:tentative="1">
      <w:start w:val="1"/>
      <w:numFmt w:val="lowerRoman"/>
      <w:lvlText w:val="%3."/>
      <w:lvlJc w:val="right"/>
      <w:pPr>
        <w:ind w:left="3149" w:hanging="180"/>
      </w:pPr>
    </w:lvl>
    <w:lvl w:ilvl="3" w:tplc="0409000F" w:tentative="1">
      <w:start w:val="1"/>
      <w:numFmt w:val="decimal"/>
      <w:lvlText w:val="%4."/>
      <w:lvlJc w:val="left"/>
      <w:pPr>
        <w:ind w:left="3869" w:hanging="360"/>
      </w:pPr>
    </w:lvl>
    <w:lvl w:ilvl="4" w:tplc="04090019" w:tentative="1">
      <w:start w:val="1"/>
      <w:numFmt w:val="lowerLetter"/>
      <w:lvlText w:val="%5."/>
      <w:lvlJc w:val="left"/>
      <w:pPr>
        <w:ind w:left="4589" w:hanging="360"/>
      </w:pPr>
    </w:lvl>
    <w:lvl w:ilvl="5" w:tplc="0409001B" w:tentative="1">
      <w:start w:val="1"/>
      <w:numFmt w:val="lowerRoman"/>
      <w:lvlText w:val="%6."/>
      <w:lvlJc w:val="right"/>
      <w:pPr>
        <w:ind w:left="5309" w:hanging="180"/>
      </w:pPr>
    </w:lvl>
    <w:lvl w:ilvl="6" w:tplc="0409000F" w:tentative="1">
      <w:start w:val="1"/>
      <w:numFmt w:val="decimal"/>
      <w:lvlText w:val="%7."/>
      <w:lvlJc w:val="left"/>
      <w:pPr>
        <w:ind w:left="6029" w:hanging="360"/>
      </w:pPr>
    </w:lvl>
    <w:lvl w:ilvl="7" w:tplc="04090019" w:tentative="1">
      <w:start w:val="1"/>
      <w:numFmt w:val="lowerLetter"/>
      <w:lvlText w:val="%8."/>
      <w:lvlJc w:val="left"/>
      <w:pPr>
        <w:ind w:left="6749" w:hanging="360"/>
      </w:pPr>
    </w:lvl>
    <w:lvl w:ilvl="8" w:tplc="0409001B" w:tentative="1">
      <w:start w:val="1"/>
      <w:numFmt w:val="lowerRoman"/>
      <w:lvlText w:val="%9."/>
      <w:lvlJc w:val="right"/>
      <w:pPr>
        <w:ind w:left="7469" w:hanging="180"/>
      </w:pPr>
    </w:lvl>
  </w:abstractNum>
  <w:abstractNum w:abstractNumId="16" w15:restartNumberingAfterBreak="0">
    <w:nsid w:val="368245EF"/>
    <w:multiLevelType w:val="multilevel"/>
    <w:tmpl w:val="67943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BE663C"/>
    <w:multiLevelType w:val="multilevel"/>
    <w:tmpl w:val="CBF28A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5F39A9"/>
    <w:multiLevelType w:val="multilevel"/>
    <w:tmpl w:val="8520A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651877"/>
    <w:multiLevelType w:val="multilevel"/>
    <w:tmpl w:val="8F146D00"/>
    <w:lvl w:ilvl="0">
      <w:start w:val="1"/>
      <w:numFmt w:val="decimal"/>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3A615B34"/>
    <w:multiLevelType w:val="hybridMultilevel"/>
    <w:tmpl w:val="684C90C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3CB40E37"/>
    <w:multiLevelType w:val="multilevel"/>
    <w:tmpl w:val="330EF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start w:val="1"/>
      <w:numFmt w:val="bullet"/>
      <w:lvlText w:val=""/>
      <w:lvlJc w:val="left"/>
      <w:pPr>
        <w:tabs>
          <w:tab w:val="num" w:pos="3600"/>
        </w:tabs>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D569E2"/>
    <w:multiLevelType w:val="hybridMultilevel"/>
    <w:tmpl w:val="C298C16C"/>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3" w15:restartNumberingAfterBreak="0">
    <w:nsid w:val="405C4AA1"/>
    <w:multiLevelType w:val="multilevel"/>
    <w:tmpl w:val="F04E9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F12C9A"/>
    <w:multiLevelType w:val="multilevel"/>
    <w:tmpl w:val="83BC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77B86"/>
    <w:multiLevelType w:val="multilevel"/>
    <w:tmpl w:val="26FE4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3D5110"/>
    <w:multiLevelType w:val="multilevel"/>
    <w:tmpl w:val="68142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4773F9"/>
    <w:multiLevelType w:val="multilevel"/>
    <w:tmpl w:val="F04E9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B3261A"/>
    <w:multiLevelType w:val="hybridMultilevel"/>
    <w:tmpl w:val="2376D3E8"/>
    <w:lvl w:ilvl="0" w:tplc="E75A193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A7E5E5A"/>
    <w:multiLevelType w:val="multilevel"/>
    <w:tmpl w:val="F04E9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A5538E"/>
    <w:multiLevelType w:val="multilevel"/>
    <w:tmpl w:val="597454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895CA8"/>
    <w:multiLevelType w:val="multilevel"/>
    <w:tmpl w:val="8520A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43263B"/>
    <w:multiLevelType w:val="multilevel"/>
    <w:tmpl w:val="ABD6C2C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3" w15:restartNumberingAfterBreak="0">
    <w:nsid w:val="64670B04"/>
    <w:multiLevelType w:val="multilevel"/>
    <w:tmpl w:val="39F25836"/>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4" w15:restartNumberingAfterBreak="0">
    <w:nsid w:val="69496BC9"/>
    <w:multiLevelType w:val="multilevel"/>
    <w:tmpl w:val="F04E9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4B350C"/>
    <w:multiLevelType w:val="multilevel"/>
    <w:tmpl w:val="330EF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start w:val="1"/>
      <w:numFmt w:val="bullet"/>
      <w:lvlText w:val=""/>
      <w:lvlJc w:val="left"/>
      <w:pPr>
        <w:tabs>
          <w:tab w:val="num" w:pos="3600"/>
        </w:tabs>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F869FE"/>
    <w:multiLevelType w:val="multilevel"/>
    <w:tmpl w:val="68142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BC5E3A"/>
    <w:multiLevelType w:val="multilevel"/>
    <w:tmpl w:val="F04E9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DE39EA"/>
    <w:multiLevelType w:val="multilevel"/>
    <w:tmpl w:val="8520A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42310D"/>
    <w:multiLevelType w:val="multilevel"/>
    <w:tmpl w:val="F04E9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0F3260"/>
    <w:multiLevelType w:val="hybridMultilevel"/>
    <w:tmpl w:val="8BE8D53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1" w15:restartNumberingAfterBreak="0">
    <w:nsid w:val="7C1F7E5E"/>
    <w:multiLevelType w:val="multilevel"/>
    <w:tmpl w:val="330EF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start w:val="1"/>
      <w:numFmt w:val="bullet"/>
      <w:lvlText w:val=""/>
      <w:lvlJc w:val="left"/>
      <w:pPr>
        <w:tabs>
          <w:tab w:val="num" w:pos="3600"/>
        </w:tabs>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33"/>
  </w:num>
  <w:num w:numId="3">
    <w:abstractNumId w:val="4"/>
  </w:num>
  <w:num w:numId="4">
    <w:abstractNumId w:val="16"/>
  </w:num>
  <w:num w:numId="5">
    <w:abstractNumId w:val="26"/>
  </w:num>
  <w:num w:numId="6">
    <w:abstractNumId w:val="32"/>
  </w:num>
  <w:num w:numId="7">
    <w:abstractNumId w:val="14"/>
  </w:num>
  <w:num w:numId="8">
    <w:abstractNumId w:val="24"/>
  </w:num>
  <w:num w:numId="9">
    <w:abstractNumId w:val="7"/>
  </w:num>
  <w:num w:numId="10">
    <w:abstractNumId w:val="15"/>
  </w:num>
  <w:num w:numId="11">
    <w:abstractNumId w:val="22"/>
  </w:num>
  <w:num w:numId="12">
    <w:abstractNumId w:val="5"/>
  </w:num>
  <w:num w:numId="13">
    <w:abstractNumId w:val="36"/>
  </w:num>
  <w:num w:numId="14">
    <w:abstractNumId w:val="8"/>
  </w:num>
  <w:num w:numId="15">
    <w:abstractNumId w:val="18"/>
  </w:num>
  <w:num w:numId="16">
    <w:abstractNumId w:val="20"/>
  </w:num>
  <w:num w:numId="17">
    <w:abstractNumId w:val="28"/>
  </w:num>
  <w:num w:numId="18">
    <w:abstractNumId w:val="30"/>
  </w:num>
  <w:num w:numId="19">
    <w:abstractNumId w:val="10"/>
  </w:num>
  <w:num w:numId="20">
    <w:abstractNumId w:val="13"/>
  </w:num>
  <w:num w:numId="21">
    <w:abstractNumId w:val="11"/>
  </w:num>
  <w:num w:numId="22">
    <w:abstractNumId w:val="17"/>
  </w:num>
  <w:num w:numId="23">
    <w:abstractNumId w:val="40"/>
  </w:num>
  <w:num w:numId="24">
    <w:abstractNumId w:val="38"/>
  </w:num>
  <w:num w:numId="25">
    <w:abstractNumId w:val="25"/>
  </w:num>
  <w:num w:numId="26">
    <w:abstractNumId w:val="3"/>
  </w:num>
  <w:num w:numId="27">
    <w:abstractNumId w:val="27"/>
  </w:num>
  <w:num w:numId="28">
    <w:abstractNumId w:val="37"/>
  </w:num>
  <w:num w:numId="29">
    <w:abstractNumId w:val="39"/>
  </w:num>
  <w:num w:numId="30">
    <w:abstractNumId w:val="23"/>
  </w:num>
  <w:num w:numId="31">
    <w:abstractNumId w:val="0"/>
  </w:num>
  <w:num w:numId="32">
    <w:abstractNumId w:val="2"/>
  </w:num>
  <w:num w:numId="33">
    <w:abstractNumId w:val="31"/>
  </w:num>
  <w:num w:numId="34">
    <w:abstractNumId w:val="21"/>
  </w:num>
  <w:num w:numId="35">
    <w:abstractNumId w:val="9"/>
  </w:num>
  <w:num w:numId="36">
    <w:abstractNumId w:val="6"/>
  </w:num>
  <w:num w:numId="37">
    <w:abstractNumId w:val="41"/>
  </w:num>
  <w:num w:numId="38">
    <w:abstractNumId w:val="35"/>
  </w:num>
  <w:num w:numId="39">
    <w:abstractNumId w:val="1"/>
  </w:num>
  <w:num w:numId="40">
    <w:abstractNumId w:val="29"/>
  </w:num>
  <w:num w:numId="41">
    <w:abstractNumId w:val="34"/>
  </w:num>
  <w:num w:numId="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77E"/>
    <w:rsid w:val="00002C69"/>
    <w:rsid w:val="00005660"/>
    <w:rsid w:val="00024ADB"/>
    <w:rsid w:val="000324AD"/>
    <w:rsid w:val="000645D8"/>
    <w:rsid w:val="000651EB"/>
    <w:rsid w:val="00066767"/>
    <w:rsid w:val="0008780F"/>
    <w:rsid w:val="00095151"/>
    <w:rsid w:val="000B2069"/>
    <w:rsid w:val="000D072B"/>
    <w:rsid w:val="000F19DA"/>
    <w:rsid w:val="0011610D"/>
    <w:rsid w:val="001506EE"/>
    <w:rsid w:val="001B14D2"/>
    <w:rsid w:val="001B21D0"/>
    <w:rsid w:val="001C3C5F"/>
    <w:rsid w:val="001E55FA"/>
    <w:rsid w:val="001E66A7"/>
    <w:rsid w:val="001F48DE"/>
    <w:rsid w:val="001F7BAF"/>
    <w:rsid w:val="0020493B"/>
    <w:rsid w:val="00215C09"/>
    <w:rsid w:val="0023133B"/>
    <w:rsid w:val="00235DF6"/>
    <w:rsid w:val="00243ACA"/>
    <w:rsid w:val="00265B92"/>
    <w:rsid w:val="00265C52"/>
    <w:rsid w:val="002819C0"/>
    <w:rsid w:val="00290D9D"/>
    <w:rsid w:val="002A78AA"/>
    <w:rsid w:val="002B540B"/>
    <w:rsid w:val="002C187E"/>
    <w:rsid w:val="002D4257"/>
    <w:rsid w:val="002E7081"/>
    <w:rsid w:val="00301E5B"/>
    <w:rsid w:val="0030238F"/>
    <w:rsid w:val="00303671"/>
    <w:rsid w:val="003039DA"/>
    <w:rsid w:val="00307F8C"/>
    <w:rsid w:val="00315A7B"/>
    <w:rsid w:val="00320C0E"/>
    <w:rsid w:val="0033191F"/>
    <w:rsid w:val="00364181"/>
    <w:rsid w:val="00370F45"/>
    <w:rsid w:val="003A30CD"/>
    <w:rsid w:val="003A5883"/>
    <w:rsid w:val="003B2F9F"/>
    <w:rsid w:val="003D0F09"/>
    <w:rsid w:val="004023E7"/>
    <w:rsid w:val="00455630"/>
    <w:rsid w:val="004807E9"/>
    <w:rsid w:val="00484757"/>
    <w:rsid w:val="004A7350"/>
    <w:rsid w:val="004B1624"/>
    <w:rsid w:val="004B661A"/>
    <w:rsid w:val="004E1457"/>
    <w:rsid w:val="00503453"/>
    <w:rsid w:val="00525C85"/>
    <w:rsid w:val="0054338E"/>
    <w:rsid w:val="0055244E"/>
    <w:rsid w:val="00566130"/>
    <w:rsid w:val="00577C51"/>
    <w:rsid w:val="00581BEA"/>
    <w:rsid w:val="005904AC"/>
    <w:rsid w:val="00594D53"/>
    <w:rsid w:val="005A3342"/>
    <w:rsid w:val="005A6CAE"/>
    <w:rsid w:val="005D6EDF"/>
    <w:rsid w:val="005E14CF"/>
    <w:rsid w:val="006020E9"/>
    <w:rsid w:val="00647BED"/>
    <w:rsid w:val="00653825"/>
    <w:rsid w:val="0065435B"/>
    <w:rsid w:val="00657FC4"/>
    <w:rsid w:val="0066423A"/>
    <w:rsid w:val="006656B7"/>
    <w:rsid w:val="006725CC"/>
    <w:rsid w:val="006808B2"/>
    <w:rsid w:val="006855AD"/>
    <w:rsid w:val="006A4D5C"/>
    <w:rsid w:val="006A6077"/>
    <w:rsid w:val="006C5BA9"/>
    <w:rsid w:val="006E0DE5"/>
    <w:rsid w:val="006F294C"/>
    <w:rsid w:val="0073128A"/>
    <w:rsid w:val="007447EF"/>
    <w:rsid w:val="0075395F"/>
    <w:rsid w:val="00762533"/>
    <w:rsid w:val="007B4AB3"/>
    <w:rsid w:val="007C32E1"/>
    <w:rsid w:val="007E723B"/>
    <w:rsid w:val="007F39DE"/>
    <w:rsid w:val="0081068D"/>
    <w:rsid w:val="00815BA8"/>
    <w:rsid w:val="00833B10"/>
    <w:rsid w:val="00841DB6"/>
    <w:rsid w:val="00842349"/>
    <w:rsid w:val="00857F5E"/>
    <w:rsid w:val="00863A0A"/>
    <w:rsid w:val="008676C9"/>
    <w:rsid w:val="008A6752"/>
    <w:rsid w:val="008E0697"/>
    <w:rsid w:val="009217CE"/>
    <w:rsid w:val="0094257D"/>
    <w:rsid w:val="0095014B"/>
    <w:rsid w:val="0095450E"/>
    <w:rsid w:val="00975CC1"/>
    <w:rsid w:val="00982B12"/>
    <w:rsid w:val="009834E6"/>
    <w:rsid w:val="009944F0"/>
    <w:rsid w:val="009947BC"/>
    <w:rsid w:val="009B66C4"/>
    <w:rsid w:val="009C1D26"/>
    <w:rsid w:val="009C3FE9"/>
    <w:rsid w:val="009D06DC"/>
    <w:rsid w:val="009E258F"/>
    <w:rsid w:val="009F07BD"/>
    <w:rsid w:val="009F48D0"/>
    <w:rsid w:val="009F7F5A"/>
    <w:rsid w:val="00A15EBB"/>
    <w:rsid w:val="00A5596E"/>
    <w:rsid w:val="00A6121C"/>
    <w:rsid w:val="00A62DFB"/>
    <w:rsid w:val="00A72C50"/>
    <w:rsid w:val="00A80A4C"/>
    <w:rsid w:val="00A9553B"/>
    <w:rsid w:val="00A97E9B"/>
    <w:rsid w:val="00AA37F1"/>
    <w:rsid w:val="00AC28B1"/>
    <w:rsid w:val="00AC33D6"/>
    <w:rsid w:val="00B03D7A"/>
    <w:rsid w:val="00B11286"/>
    <w:rsid w:val="00B1388F"/>
    <w:rsid w:val="00B239A7"/>
    <w:rsid w:val="00B6077E"/>
    <w:rsid w:val="00B8386A"/>
    <w:rsid w:val="00B91F6A"/>
    <w:rsid w:val="00BA5986"/>
    <w:rsid w:val="00BA696D"/>
    <w:rsid w:val="00BB0FE9"/>
    <w:rsid w:val="00BD1977"/>
    <w:rsid w:val="00BD2916"/>
    <w:rsid w:val="00BD7F07"/>
    <w:rsid w:val="00BF53E7"/>
    <w:rsid w:val="00C00318"/>
    <w:rsid w:val="00C12363"/>
    <w:rsid w:val="00C130E5"/>
    <w:rsid w:val="00C40F71"/>
    <w:rsid w:val="00C72A4A"/>
    <w:rsid w:val="00C764AF"/>
    <w:rsid w:val="00C83859"/>
    <w:rsid w:val="00C86684"/>
    <w:rsid w:val="00C95882"/>
    <w:rsid w:val="00CA4A03"/>
    <w:rsid w:val="00CB453B"/>
    <w:rsid w:val="00CC6D59"/>
    <w:rsid w:val="00CD63A3"/>
    <w:rsid w:val="00CF2509"/>
    <w:rsid w:val="00CF7D1E"/>
    <w:rsid w:val="00D05375"/>
    <w:rsid w:val="00D22E9B"/>
    <w:rsid w:val="00D271A5"/>
    <w:rsid w:val="00D455AB"/>
    <w:rsid w:val="00D50F55"/>
    <w:rsid w:val="00D600AC"/>
    <w:rsid w:val="00D64A4F"/>
    <w:rsid w:val="00D76E6C"/>
    <w:rsid w:val="00DA5E50"/>
    <w:rsid w:val="00DB4DEC"/>
    <w:rsid w:val="00DB57BC"/>
    <w:rsid w:val="00DF6290"/>
    <w:rsid w:val="00E14034"/>
    <w:rsid w:val="00E170BD"/>
    <w:rsid w:val="00E41530"/>
    <w:rsid w:val="00E54EE8"/>
    <w:rsid w:val="00E8387F"/>
    <w:rsid w:val="00E84142"/>
    <w:rsid w:val="00E921E8"/>
    <w:rsid w:val="00EA745A"/>
    <w:rsid w:val="00EB1FD1"/>
    <w:rsid w:val="00EC1017"/>
    <w:rsid w:val="00ED00DE"/>
    <w:rsid w:val="00ED78EA"/>
    <w:rsid w:val="00EF03FC"/>
    <w:rsid w:val="00EF0ED9"/>
    <w:rsid w:val="00EF25B5"/>
    <w:rsid w:val="00F24ACC"/>
    <w:rsid w:val="00F83D37"/>
    <w:rsid w:val="00F876C4"/>
    <w:rsid w:val="00FE1972"/>
    <w:rsid w:val="00FE3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93106D"/>
  <w15:docId w15:val="{DA916D77-EF73-43B5-AC06-09FE23AA8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re Franklin" w:eastAsia="Libre Franklin" w:hAnsi="Libre Franklin" w:cs="Libre Franklin"/>
        <w:color w:val="595959"/>
        <w:sz w:val="24"/>
        <w:szCs w:val="24"/>
        <w:lang w:val="en-US" w:eastAsia="en-US" w:bidi="ar-SA"/>
      </w:rPr>
    </w:rPrDefault>
    <w:pPrDefault>
      <w:pPr>
        <w:spacing w:before="40" w:after="360"/>
        <w:ind w:left="720" w:right="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08B2"/>
    <w:rPr>
      <w:rFonts w:eastAsiaTheme="minorHAnsi"/>
      <w:color w:val="595959" w:themeColor="text1" w:themeTint="A6"/>
      <w:kern w:val="20"/>
      <w:szCs w:val="20"/>
    </w:rPr>
  </w:style>
  <w:style w:type="paragraph" w:styleId="Heading1">
    <w:name w:val="heading 1"/>
    <w:basedOn w:val="Normal"/>
    <w:next w:val="Normal"/>
    <w:link w:val="Heading1Char"/>
    <w:uiPriority w:val="9"/>
    <w:qFormat/>
    <w:rsid w:val="003E24DF"/>
    <w:pPr>
      <w:spacing w:before="0"/>
      <w:contextualSpacing/>
      <w:outlineLvl w:val="0"/>
    </w:pPr>
    <w:rPr>
      <w:rFonts w:asciiTheme="majorHAnsi" w:eastAsiaTheme="majorEastAsia" w:hAnsiTheme="majorHAnsi" w:cstheme="majorBidi"/>
      <w:caps/>
      <w:color w:val="112F51" w:themeColor="accent1" w:themeShade="BF"/>
    </w:rPr>
  </w:style>
  <w:style w:type="paragraph" w:styleId="Heading2">
    <w:name w:val="heading 2"/>
    <w:basedOn w:val="Normal"/>
    <w:next w:val="Normal"/>
    <w:link w:val="Heading2Char"/>
    <w:uiPriority w:val="9"/>
    <w:semiHidden/>
    <w:unhideWhenUsed/>
    <w:qFormat/>
    <w:rsid w:val="004A2B0D"/>
    <w:pPr>
      <w:keepNext/>
      <w:keepLines/>
      <w:spacing w:after="0"/>
      <w:outlineLvl w:val="1"/>
    </w:pPr>
    <w:rPr>
      <w:rFonts w:asciiTheme="majorHAnsi" w:eastAsiaTheme="majorEastAsia" w:hAnsiTheme="majorHAnsi" w:cstheme="majorBidi"/>
      <w:color w:val="112F51"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8"/>
    <w:rsid w:val="003E24DF"/>
    <w:rPr>
      <w:rFonts w:asciiTheme="majorHAnsi" w:eastAsiaTheme="majorEastAsia" w:hAnsiTheme="majorHAnsi" w:cstheme="majorBidi"/>
      <w:caps/>
      <w:color w:val="112F51" w:themeColor="accent1" w:themeShade="BF"/>
      <w:kern w:val="20"/>
      <w:sz w:val="20"/>
      <w:szCs w:val="20"/>
    </w:rPr>
  </w:style>
  <w:style w:type="paragraph" w:customStyle="1" w:styleId="Recipient">
    <w:name w:val="Recipient"/>
    <w:basedOn w:val="Normal"/>
    <w:uiPriority w:val="3"/>
    <w:qFormat/>
    <w:rsid w:val="00A66B18"/>
    <w:pPr>
      <w:spacing w:before="840" w:after="40"/>
    </w:pPr>
    <w:rPr>
      <w:b/>
      <w:bCs/>
      <w:color w:val="000000" w:themeColor="text1"/>
    </w:rPr>
  </w:style>
  <w:style w:type="paragraph" w:styleId="Salutation">
    <w:name w:val="Salutation"/>
    <w:basedOn w:val="Normal"/>
    <w:link w:val="SalutationChar"/>
    <w:uiPriority w:val="4"/>
    <w:unhideWhenUsed/>
    <w:qFormat/>
    <w:rsid w:val="00A66B18"/>
    <w:pPr>
      <w:spacing w:before="720"/>
    </w:pPr>
  </w:style>
  <w:style w:type="character" w:customStyle="1" w:styleId="SalutationChar">
    <w:name w:val="Salutation Char"/>
    <w:basedOn w:val="DefaultParagraphFont"/>
    <w:link w:val="Salutation"/>
    <w:uiPriority w:val="4"/>
    <w:rsid w:val="00A66B18"/>
    <w:rPr>
      <w:rFonts w:eastAsiaTheme="minorHAnsi"/>
      <w:color w:val="595959" w:themeColor="text1" w:themeTint="A6"/>
      <w:kern w:val="20"/>
      <w:sz w:val="20"/>
      <w:szCs w:val="20"/>
    </w:rPr>
  </w:style>
  <w:style w:type="paragraph" w:styleId="Closing">
    <w:name w:val="Closing"/>
    <w:basedOn w:val="Normal"/>
    <w:next w:val="Signature"/>
    <w:link w:val="ClosingChar"/>
    <w:uiPriority w:val="6"/>
    <w:unhideWhenUsed/>
    <w:qFormat/>
    <w:rsid w:val="00A6783B"/>
    <w:pPr>
      <w:spacing w:before="480" w:after="960"/>
    </w:pPr>
  </w:style>
  <w:style w:type="character" w:customStyle="1" w:styleId="ClosingChar">
    <w:name w:val="Closing Char"/>
    <w:basedOn w:val="DefaultParagraphFont"/>
    <w:link w:val="Closing"/>
    <w:uiPriority w:val="6"/>
    <w:rsid w:val="00A6783B"/>
    <w:rPr>
      <w:rFonts w:eastAsiaTheme="minorHAnsi"/>
      <w:color w:val="595959" w:themeColor="text1" w:themeTint="A6"/>
      <w:kern w:val="20"/>
      <w:szCs w:val="20"/>
    </w:rPr>
  </w:style>
  <w:style w:type="paragraph" w:styleId="Signature">
    <w:name w:val="Signature"/>
    <w:basedOn w:val="Normal"/>
    <w:link w:val="SignatureChar"/>
    <w:uiPriority w:val="7"/>
    <w:unhideWhenUsed/>
    <w:qFormat/>
    <w:rsid w:val="00A6783B"/>
    <w:pPr>
      <w:contextualSpacing/>
    </w:pPr>
    <w:rPr>
      <w:b/>
      <w:bCs/>
      <w:color w:val="17406D" w:themeColor="accent1"/>
    </w:rPr>
  </w:style>
  <w:style w:type="character" w:customStyle="1" w:styleId="SignatureChar">
    <w:name w:val="Signature Char"/>
    <w:basedOn w:val="DefaultParagraphFont"/>
    <w:link w:val="Signature"/>
    <w:uiPriority w:val="7"/>
    <w:rsid w:val="00A6783B"/>
    <w:rPr>
      <w:rFonts w:eastAsiaTheme="minorHAnsi"/>
      <w:b/>
      <w:bCs/>
      <w:color w:val="17406D" w:themeColor="accent1"/>
      <w:kern w:val="20"/>
      <w:szCs w:val="20"/>
    </w:rPr>
  </w:style>
  <w:style w:type="paragraph" w:styleId="Header">
    <w:name w:val="header"/>
    <w:basedOn w:val="Normal"/>
    <w:link w:val="HeaderChar"/>
    <w:uiPriority w:val="99"/>
    <w:unhideWhenUsed/>
    <w:rsid w:val="003E24DF"/>
    <w:pPr>
      <w:spacing w:after="0"/>
      <w:jc w:val="right"/>
    </w:pPr>
  </w:style>
  <w:style w:type="character" w:customStyle="1" w:styleId="HeaderChar">
    <w:name w:val="Header Char"/>
    <w:basedOn w:val="DefaultParagraphFont"/>
    <w:link w:val="Header"/>
    <w:uiPriority w:val="99"/>
    <w:rsid w:val="003E24DF"/>
    <w:rPr>
      <w:rFonts w:eastAsiaTheme="minorHAnsi"/>
      <w:color w:val="595959" w:themeColor="text1" w:themeTint="A6"/>
      <w:kern w:val="20"/>
      <w:sz w:val="20"/>
      <w:szCs w:val="20"/>
    </w:rPr>
  </w:style>
  <w:style w:type="character" w:styleId="Strong">
    <w:name w:val="Strong"/>
    <w:basedOn w:val="DefaultParagraphFont"/>
    <w:uiPriority w:val="22"/>
    <w:qFormat/>
    <w:rsid w:val="003E24DF"/>
    <w:rPr>
      <w:b/>
      <w:bCs/>
    </w:rPr>
  </w:style>
  <w:style w:type="paragraph" w:customStyle="1" w:styleId="ContactInfo">
    <w:name w:val="Contact Info"/>
    <w:basedOn w:val="Normal"/>
    <w:uiPriority w:val="1"/>
    <w:qFormat/>
    <w:rsid w:val="00A66B18"/>
    <w:pPr>
      <w:spacing w:before="0" w:after="0"/>
    </w:pPr>
    <w:rPr>
      <w:color w:val="FFFFFF" w:themeColor="background1"/>
    </w:rPr>
  </w:style>
  <w:style w:type="character" w:customStyle="1" w:styleId="Heading2Char">
    <w:name w:val="Heading 2 Char"/>
    <w:basedOn w:val="DefaultParagraphFont"/>
    <w:link w:val="Heading2"/>
    <w:uiPriority w:val="9"/>
    <w:rsid w:val="004A2B0D"/>
    <w:rPr>
      <w:rFonts w:asciiTheme="majorHAnsi" w:eastAsiaTheme="majorEastAsia" w:hAnsiTheme="majorHAnsi" w:cstheme="majorBidi"/>
      <w:color w:val="112F51" w:themeColor="accent1" w:themeShade="BF"/>
      <w:kern w:val="20"/>
      <w:sz w:val="26"/>
      <w:szCs w:val="26"/>
    </w:rPr>
  </w:style>
  <w:style w:type="paragraph" w:styleId="NormalWeb">
    <w:name w:val="Normal (Web)"/>
    <w:basedOn w:val="Normal"/>
    <w:uiPriority w:val="99"/>
    <w:unhideWhenUsed/>
    <w:rsid w:val="00083BAA"/>
    <w:pPr>
      <w:spacing w:before="100" w:beforeAutospacing="1" w:after="100" w:afterAutospacing="1"/>
    </w:pPr>
    <w:rPr>
      <w:rFonts w:ascii="Times New Roman" w:eastAsiaTheme="minorEastAsia" w:hAnsi="Times New Roman" w:cs="Times New Roman"/>
      <w:color w:val="auto"/>
      <w:kern w:val="0"/>
      <w:szCs w:val="24"/>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unhideWhenUsed/>
    <w:rsid w:val="00A66B18"/>
    <w:pPr>
      <w:tabs>
        <w:tab w:val="center" w:pos="4680"/>
        <w:tab w:val="right" w:pos="9360"/>
      </w:tabs>
      <w:spacing w:before="0" w:after="0"/>
    </w:pPr>
  </w:style>
  <w:style w:type="character" w:customStyle="1" w:styleId="FooterChar">
    <w:name w:val="Footer Char"/>
    <w:basedOn w:val="DefaultParagraphFont"/>
    <w:link w:val="Footer"/>
    <w:uiPriority w:val="99"/>
    <w:rsid w:val="00A66B18"/>
    <w:rPr>
      <w:rFonts w:eastAsiaTheme="minorHAnsi"/>
      <w:color w:val="595959" w:themeColor="text1" w:themeTint="A6"/>
      <w:kern w:val="20"/>
      <w:sz w:val="20"/>
      <w:szCs w:val="20"/>
    </w:rPr>
  </w:style>
  <w:style w:type="paragraph" w:customStyle="1" w:styleId="Logo">
    <w:name w:val="Logo"/>
    <w:basedOn w:val="Normal"/>
    <w:next w:val="Normal"/>
    <w:link w:val="LogoChar"/>
    <w:qFormat/>
    <w:rsid w:val="00AA089B"/>
    <w:pPr>
      <w:spacing w:before="0" w:after="0"/>
      <w:ind w:left="-180" w:right="-24"/>
      <w:jc w:val="center"/>
    </w:pPr>
    <w:rPr>
      <w:rFonts w:hAnsi="Calibri"/>
      <w:b/>
      <w:bCs/>
      <w:color w:val="FFFFFF" w:themeColor="background1"/>
      <w:spacing w:val="120"/>
      <w:kern w:val="24"/>
      <w:sz w:val="44"/>
      <w:szCs w:val="48"/>
    </w:rPr>
  </w:style>
  <w:style w:type="character" w:customStyle="1" w:styleId="LogoChar">
    <w:name w:val="Logo Char"/>
    <w:basedOn w:val="DefaultParagraphFont"/>
    <w:link w:val="Logo"/>
    <w:rsid w:val="00AA089B"/>
    <w:rPr>
      <w:rFonts w:eastAsiaTheme="minorHAnsi" w:hAnsi="Calibri"/>
      <w:b/>
      <w:bCs/>
      <w:color w:val="FFFFFF" w:themeColor="background1"/>
      <w:spacing w:val="120"/>
      <w:kern w:val="24"/>
      <w:sz w:val="44"/>
      <w:szCs w:val="48"/>
    </w:rPr>
  </w:style>
  <w:style w:type="character" w:styleId="Hyperlink">
    <w:name w:val="Hyperlink"/>
    <w:basedOn w:val="DefaultParagraphFont"/>
    <w:uiPriority w:val="99"/>
    <w:unhideWhenUsed/>
    <w:rsid w:val="00174080"/>
    <w:rPr>
      <w:color w:val="F49100" w:themeColor="hyperlink"/>
      <w:u w:val="single"/>
    </w:rPr>
  </w:style>
  <w:style w:type="paragraph" w:styleId="ListParagraph">
    <w:name w:val="List Paragraph"/>
    <w:basedOn w:val="Normal"/>
    <w:uiPriority w:val="34"/>
    <w:semiHidden/>
    <w:rsid w:val="00174080"/>
    <w:pPr>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character" w:styleId="HTMLCode">
    <w:name w:val="HTML Code"/>
    <w:basedOn w:val="DefaultParagraphFont"/>
    <w:uiPriority w:val="99"/>
    <w:semiHidden/>
    <w:unhideWhenUsed/>
    <w:rsid w:val="00581BEA"/>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066767"/>
    <w:rPr>
      <w:color w:val="85DFD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876908">
      <w:bodyDiv w:val="1"/>
      <w:marLeft w:val="0"/>
      <w:marRight w:val="0"/>
      <w:marTop w:val="0"/>
      <w:marBottom w:val="0"/>
      <w:divBdr>
        <w:top w:val="none" w:sz="0" w:space="0" w:color="auto"/>
        <w:left w:val="none" w:sz="0" w:space="0" w:color="auto"/>
        <w:bottom w:val="none" w:sz="0" w:space="0" w:color="auto"/>
        <w:right w:val="none" w:sz="0" w:space="0" w:color="auto"/>
      </w:divBdr>
    </w:div>
    <w:div w:id="455560850">
      <w:bodyDiv w:val="1"/>
      <w:marLeft w:val="0"/>
      <w:marRight w:val="0"/>
      <w:marTop w:val="0"/>
      <w:marBottom w:val="0"/>
      <w:divBdr>
        <w:top w:val="none" w:sz="0" w:space="0" w:color="auto"/>
        <w:left w:val="none" w:sz="0" w:space="0" w:color="auto"/>
        <w:bottom w:val="none" w:sz="0" w:space="0" w:color="auto"/>
        <w:right w:val="none" w:sz="0" w:space="0" w:color="auto"/>
      </w:divBdr>
      <w:divsChild>
        <w:div w:id="1788159830">
          <w:marLeft w:val="0"/>
          <w:marRight w:val="0"/>
          <w:marTop w:val="180"/>
          <w:marBottom w:val="180"/>
          <w:divBdr>
            <w:top w:val="none" w:sz="0" w:space="0" w:color="auto"/>
            <w:left w:val="none" w:sz="0" w:space="0" w:color="auto"/>
            <w:bottom w:val="none" w:sz="0" w:space="0" w:color="auto"/>
            <w:right w:val="none" w:sz="0" w:space="0" w:color="auto"/>
          </w:divBdr>
        </w:div>
      </w:divsChild>
    </w:div>
    <w:div w:id="592863038">
      <w:bodyDiv w:val="1"/>
      <w:marLeft w:val="0"/>
      <w:marRight w:val="0"/>
      <w:marTop w:val="0"/>
      <w:marBottom w:val="0"/>
      <w:divBdr>
        <w:top w:val="none" w:sz="0" w:space="0" w:color="auto"/>
        <w:left w:val="none" w:sz="0" w:space="0" w:color="auto"/>
        <w:bottom w:val="none" w:sz="0" w:space="0" w:color="auto"/>
        <w:right w:val="none" w:sz="0" w:space="0" w:color="auto"/>
      </w:divBdr>
    </w:div>
    <w:div w:id="681710590">
      <w:bodyDiv w:val="1"/>
      <w:marLeft w:val="0"/>
      <w:marRight w:val="0"/>
      <w:marTop w:val="0"/>
      <w:marBottom w:val="0"/>
      <w:divBdr>
        <w:top w:val="none" w:sz="0" w:space="0" w:color="auto"/>
        <w:left w:val="none" w:sz="0" w:space="0" w:color="auto"/>
        <w:bottom w:val="none" w:sz="0" w:space="0" w:color="auto"/>
        <w:right w:val="none" w:sz="0" w:space="0" w:color="auto"/>
      </w:divBdr>
    </w:div>
    <w:div w:id="833110313">
      <w:bodyDiv w:val="1"/>
      <w:marLeft w:val="0"/>
      <w:marRight w:val="0"/>
      <w:marTop w:val="0"/>
      <w:marBottom w:val="0"/>
      <w:divBdr>
        <w:top w:val="none" w:sz="0" w:space="0" w:color="auto"/>
        <w:left w:val="none" w:sz="0" w:space="0" w:color="auto"/>
        <w:bottom w:val="none" w:sz="0" w:space="0" w:color="auto"/>
        <w:right w:val="none" w:sz="0" w:space="0" w:color="auto"/>
      </w:divBdr>
    </w:div>
    <w:div w:id="910507845">
      <w:bodyDiv w:val="1"/>
      <w:marLeft w:val="0"/>
      <w:marRight w:val="0"/>
      <w:marTop w:val="0"/>
      <w:marBottom w:val="0"/>
      <w:divBdr>
        <w:top w:val="none" w:sz="0" w:space="0" w:color="auto"/>
        <w:left w:val="none" w:sz="0" w:space="0" w:color="auto"/>
        <w:bottom w:val="none" w:sz="0" w:space="0" w:color="auto"/>
        <w:right w:val="none" w:sz="0" w:space="0" w:color="auto"/>
      </w:divBdr>
    </w:div>
    <w:div w:id="1191182588">
      <w:bodyDiv w:val="1"/>
      <w:marLeft w:val="0"/>
      <w:marRight w:val="0"/>
      <w:marTop w:val="0"/>
      <w:marBottom w:val="0"/>
      <w:divBdr>
        <w:top w:val="none" w:sz="0" w:space="0" w:color="auto"/>
        <w:left w:val="none" w:sz="0" w:space="0" w:color="auto"/>
        <w:bottom w:val="none" w:sz="0" w:space="0" w:color="auto"/>
        <w:right w:val="none" w:sz="0" w:space="0" w:color="auto"/>
      </w:divBdr>
    </w:div>
    <w:div w:id="1232501936">
      <w:bodyDiv w:val="1"/>
      <w:marLeft w:val="0"/>
      <w:marRight w:val="0"/>
      <w:marTop w:val="0"/>
      <w:marBottom w:val="0"/>
      <w:divBdr>
        <w:top w:val="none" w:sz="0" w:space="0" w:color="auto"/>
        <w:left w:val="none" w:sz="0" w:space="0" w:color="auto"/>
        <w:bottom w:val="none" w:sz="0" w:space="0" w:color="auto"/>
        <w:right w:val="none" w:sz="0" w:space="0" w:color="auto"/>
      </w:divBdr>
      <w:divsChild>
        <w:div w:id="280459524">
          <w:marLeft w:val="0"/>
          <w:marRight w:val="0"/>
          <w:marTop w:val="0"/>
          <w:marBottom w:val="0"/>
          <w:divBdr>
            <w:top w:val="none" w:sz="0" w:space="0" w:color="auto"/>
            <w:left w:val="none" w:sz="0" w:space="0" w:color="auto"/>
            <w:bottom w:val="none" w:sz="0" w:space="0" w:color="auto"/>
            <w:right w:val="none" w:sz="0" w:space="0" w:color="auto"/>
          </w:divBdr>
          <w:divsChild>
            <w:div w:id="203695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16258">
      <w:bodyDiv w:val="1"/>
      <w:marLeft w:val="0"/>
      <w:marRight w:val="0"/>
      <w:marTop w:val="0"/>
      <w:marBottom w:val="0"/>
      <w:divBdr>
        <w:top w:val="none" w:sz="0" w:space="0" w:color="auto"/>
        <w:left w:val="none" w:sz="0" w:space="0" w:color="auto"/>
        <w:bottom w:val="none" w:sz="0" w:space="0" w:color="auto"/>
        <w:right w:val="none" w:sz="0" w:space="0" w:color="auto"/>
      </w:divBdr>
    </w:div>
    <w:div w:id="1522740848">
      <w:bodyDiv w:val="1"/>
      <w:marLeft w:val="0"/>
      <w:marRight w:val="0"/>
      <w:marTop w:val="0"/>
      <w:marBottom w:val="0"/>
      <w:divBdr>
        <w:top w:val="none" w:sz="0" w:space="0" w:color="auto"/>
        <w:left w:val="none" w:sz="0" w:space="0" w:color="auto"/>
        <w:bottom w:val="none" w:sz="0" w:space="0" w:color="auto"/>
        <w:right w:val="none" w:sz="0" w:space="0" w:color="auto"/>
      </w:divBdr>
    </w:div>
    <w:div w:id="18579641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evelopers.facebook.com/"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codecanyon.net/item/salebot-whatsapp-and-telegram-marketing-saas-chatbot-bulk-sender/5133062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decanyon.net/user/spagreen/portfolio" TargetMode="External"/><Relationship Id="rId5" Type="http://schemas.openxmlformats.org/officeDocument/2006/relationships/settings" Target="settings.xml"/><Relationship Id="rId15" Type="http://schemas.openxmlformats.org/officeDocument/2006/relationships/hyperlink" Target="https://codecanyon.net/user/spagreen" TargetMode="External"/><Relationship Id="rId10" Type="http://schemas.openxmlformats.org/officeDocument/2006/relationships/hyperlink" Target="https://codecanyon.net/user/spagreen" TargetMode="External"/><Relationship Id="rId4" Type="http://schemas.openxmlformats.org/officeDocument/2006/relationships/styles" Target="styles.xml"/><Relationship Id="rId9" Type="http://schemas.openxmlformats.org/officeDocument/2006/relationships/hyperlink" Target="https://codecanyon.net/item/salebot-whatsapp-and-telegram-marketing-saas-chatbot-bulk-sender/51330626" TargetMode="External"/><Relationship Id="rId14" Type="http://schemas.openxmlformats.org/officeDocument/2006/relationships/hyperlink" Target="https://codecanyon.net/item/salebot-whatsapp-and-telegram-marketing-saas-chatbot-bulk-sender/51330626"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GScDz4nqXbE97LTz6yRtGQkVwQ==">AMUW2mUfnve0yvBQhmKlbGUZXdsTjR3/qRkre6MpEE8flZSMDkJPmIambCI1dZbayNTLWTt15IGGfvke5MeL/Rug/ferSP3yK+crTd3qQfF2UCRLdIRBF3RYJt9A7kiRsqIg9IBy33U4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84E5F46-4C2B-43C5-9009-4822D0529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4</Pages>
  <Words>1051</Words>
  <Characters>5991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 mahmud</dc:creator>
  <cp:lastModifiedBy>Rakib</cp:lastModifiedBy>
  <cp:revision>153</cp:revision>
  <cp:lastPrinted>2022-06-18T13:07:00Z</cp:lastPrinted>
  <dcterms:created xsi:type="dcterms:W3CDTF">2024-06-11T05:02:00Z</dcterms:created>
  <dcterms:modified xsi:type="dcterms:W3CDTF">2024-10-06T04:41:00Z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